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31F80A" w14:textId="39D80E88" w:rsidR="004A21E6" w:rsidRDefault="004A21E6" w:rsidP="004A21E6">
      <w:pPr>
        <w:pStyle w:val="10"/>
        <w:spacing w:line="360" w:lineRule="auto"/>
        <w:jc w:val="center"/>
        <w:rPr>
          <w:rFonts w:hint="eastAsia"/>
        </w:rPr>
      </w:pPr>
      <w:r>
        <w:rPr>
          <w:rFonts w:hint="eastAsia"/>
        </w:rPr>
        <w:t>实训</w:t>
      </w:r>
      <w:r>
        <w:rPr>
          <w:rFonts w:hint="eastAsia"/>
        </w:rPr>
        <w:t xml:space="preserve">10 </w:t>
      </w:r>
      <w:r>
        <w:t xml:space="preserve"> SSH</w:t>
      </w:r>
      <w:r>
        <w:rPr>
          <w:rFonts w:hint="eastAsia"/>
        </w:rPr>
        <w:t>集成</w:t>
      </w:r>
      <w:r>
        <w:t>方法</w:t>
      </w:r>
      <w:r w:rsidR="004D1D39">
        <w:t>练习</w:t>
      </w:r>
      <w:bookmarkStart w:id="0" w:name="_GoBack"/>
      <w:bookmarkEnd w:id="0"/>
    </w:p>
    <w:p w14:paraId="077401EB" w14:textId="07A38500" w:rsidR="004A21E6" w:rsidRDefault="004A21E6" w:rsidP="004A21E6"/>
    <w:p w14:paraId="087A3F75" w14:textId="58B46231" w:rsidR="004A21E6" w:rsidRDefault="004A21E6" w:rsidP="004A21E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实验目的：了解</w:t>
      </w:r>
      <w:r w:rsidR="00102332">
        <w:rPr>
          <w:sz w:val="32"/>
          <w:szCs w:val="32"/>
        </w:rPr>
        <w:t>SSH</w:t>
      </w:r>
      <w:r>
        <w:rPr>
          <w:rFonts w:hint="eastAsia"/>
          <w:sz w:val="32"/>
          <w:szCs w:val="32"/>
        </w:rPr>
        <w:t>的</w:t>
      </w:r>
      <w:r w:rsidR="00102332">
        <w:rPr>
          <w:rFonts w:hint="eastAsia"/>
          <w:sz w:val="32"/>
          <w:szCs w:val="32"/>
        </w:rPr>
        <w:t>集成</w:t>
      </w:r>
      <w:r w:rsidR="00102332">
        <w:rPr>
          <w:sz w:val="32"/>
          <w:szCs w:val="32"/>
        </w:rPr>
        <w:t>方法</w:t>
      </w:r>
      <w:r>
        <w:rPr>
          <w:rFonts w:hint="eastAsia"/>
          <w:sz w:val="32"/>
          <w:szCs w:val="32"/>
        </w:rPr>
        <w:t>，掌握</w:t>
      </w:r>
      <w:r w:rsidR="00102332">
        <w:rPr>
          <w:sz w:val="32"/>
          <w:szCs w:val="32"/>
        </w:rPr>
        <w:t>搭建</w:t>
      </w:r>
      <w:r w:rsidR="00102332">
        <w:rPr>
          <w:sz w:val="32"/>
          <w:szCs w:val="32"/>
        </w:rPr>
        <w:t>SSH</w:t>
      </w:r>
      <w:r w:rsidR="00102332">
        <w:rPr>
          <w:rFonts w:hint="eastAsia"/>
          <w:sz w:val="32"/>
          <w:szCs w:val="32"/>
        </w:rPr>
        <w:t>框架的能力。</w:t>
      </w:r>
    </w:p>
    <w:p w14:paraId="54E12FFD" w14:textId="77777777" w:rsidR="004A21E6" w:rsidRDefault="004A21E6" w:rsidP="004A21E6">
      <w:pPr>
        <w:rPr>
          <w:sz w:val="32"/>
          <w:szCs w:val="32"/>
        </w:rPr>
      </w:pPr>
      <w:r w:rsidRPr="004E7217">
        <w:rPr>
          <w:rFonts w:hint="eastAsia"/>
          <w:sz w:val="32"/>
          <w:szCs w:val="32"/>
        </w:rPr>
        <w:t>作业要求：</w:t>
      </w:r>
    </w:p>
    <w:p w14:paraId="5DFAD77F" w14:textId="77777777" w:rsidR="004A21E6" w:rsidRDefault="004A21E6" w:rsidP="004A21E6">
      <w:pPr>
        <w:numPr>
          <w:ilvl w:val="0"/>
          <w:numId w:val="23"/>
        </w:numPr>
        <w:rPr>
          <w:sz w:val="32"/>
          <w:szCs w:val="32"/>
        </w:rPr>
      </w:pPr>
      <w:r w:rsidRPr="004E7217">
        <w:rPr>
          <w:rFonts w:hint="eastAsia"/>
          <w:sz w:val="32"/>
          <w:szCs w:val="32"/>
        </w:rPr>
        <w:t>最终内容打包成学号</w:t>
      </w:r>
      <w:r w:rsidRPr="004E7217">
        <w:rPr>
          <w:rFonts w:hint="eastAsia"/>
          <w:sz w:val="32"/>
          <w:szCs w:val="32"/>
        </w:rPr>
        <w:t>+</w:t>
      </w:r>
      <w:r w:rsidRPr="004E7217">
        <w:rPr>
          <w:rFonts w:hint="eastAsia"/>
          <w:sz w:val="32"/>
          <w:szCs w:val="32"/>
        </w:rPr>
        <w:t>姓名</w:t>
      </w:r>
      <w:r w:rsidRPr="004E7217">
        <w:rPr>
          <w:rFonts w:hint="eastAsia"/>
          <w:sz w:val="32"/>
          <w:szCs w:val="32"/>
        </w:rPr>
        <w:t>.</w:t>
      </w:r>
      <w:proofErr w:type="spellStart"/>
      <w:r w:rsidRPr="004E7217">
        <w:rPr>
          <w:rFonts w:hint="eastAsia"/>
          <w:sz w:val="32"/>
          <w:szCs w:val="32"/>
        </w:rPr>
        <w:t>rar</w:t>
      </w:r>
      <w:proofErr w:type="spellEnd"/>
      <w:r w:rsidRPr="004E7217">
        <w:rPr>
          <w:rFonts w:hint="eastAsia"/>
          <w:sz w:val="32"/>
          <w:szCs w:val="32"/>
        </w:rPr>
        <w:t>格式</w:t>
      </w:r>
    </w:p>
    <w:p w14:paraId="7B2A1420" w14:textId="77777777" w:rsidR="004A21E6" w:rsidRDefault="004A21E6" w:rsidP="004A21E6">
      <w:pPr>
        <w:ind w:left="160"/>
        <w:rPr>
          <w:sz w:val="32"/>
          <w:szCs w:val="32"/>
        </w:rPr>
      </w:pPr>
    </w:p>
    <w:p w14:paraId="18530C89" w14:textId="4226E53A" w:rsidR="004A21E6" w:rsidRDefault="004A21E6" w:rsidP="004A21E6">
      <w:pPr>
        <w:pStyle w:val="a7"/>
        <w:numPr>
          <w:ilvl w:val="0"/>
          <w:numId w:val="24"/>
        </w:numPr>
        <w:ind w:firstLineChars="0"/>
        <w:rPr>
          <w:sz w:val="32"/>
          <w:szCs w:val="32"/>
        </w:rPr>
      </w:pPr>
      <w:r w:rsidRPr="00483B62">
        <w:rPr>
          <w:rFonts w:hint="eastAsia"/>
          <w:sz w:val="32"/>
          <w:szCs w:val="32"/>
        </w:rPr>
        <w:t>功能</w:t>
      </w:r>
      <w:r w:rsidRPr="00483B62">
        <w:rPr>
          <w:sz w:val="32"/>
          <w:szCs w:val="32"/>
        </w:rPr>
        <w:t>：通过</w:t>
      </w:r>
      <w:r>
        <w:rPr>
          <w:sz w:val="32"/>
          <w:szCs w:val="32"/>
        </w:rPr>
        <w:t>S</w:t>
      </w:r>
      <w:r>
        <w:rPr>
          <w:rFonts w:hint="eastAsia"/>
          <w:sz w:val="32"/>
          <w:szCs w:val="32"/>
        </w:rPr>
        <w:t>SH</w:t>
      </w:r>
      <w:r w:rsidRPr="00483B62">
        <w:rPr>
          <w:rFonts w:hint="eastAsia"/>
          <w:sz w:val="32"/>
          <w:szCs w:val="32"/>
        </w:rPr>
        <w:t>实现</w:t>
      </w:r>
      <w:r w:rsidRPr="00483B62">
        <w:rPr>
          <w:sz w:val="32"/>
          <w:szCs w:val="32"/>
        </w:rPr>
        <w:t>登陆界面功能</w:t>
      </w:r>
    </w:p>
    <w:p w14:paraId="7E330C83" w14:textId="67248549" w:rsidR="004A21E6" w:rsidRDefault="004A21E6" w:rsidP="004A21E6">
      <w:pPr>
        <w:pStyle w:val="a7"/>
        <w:numPr>
          <w:ilvl w:val="0"/>
          <w:numId w:val="24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登陆</w:t>
      </w:r>
      <w:r>
        <w:rPr>
          <w:sz w:val="32"/>
          <w:szCs w:val="32"/>
        </w:rPr>
        <w:t>界面包括用户名，</w:t>
      </w:r>
      <w:r>
        <w:rPr>
          <w:rFonts w:hint="eastAsia"/>
          <w:sz w:val="32"/>
          <w:szCs w:val="32"/>
        </w:rPr>
        <w:t>密码</w:t>
      </w:r>
      <w:r w:rsidR="00D848BE">
        <w:rPr>
          <w:sz w:val="32"/>
          <w:szCs w:val="32"/>
        </w:rPr>
        <w:t>。</w:t>
      </w:r>
    </w:p>
    <w:p w14:paraId="6934C07A" w14:textId="2CC57F0B" w:rsidR="00102332" w:rsidRDefault="00102332" w:rsidP="004A21E6">
      <w:pPr>
        <w:pStyle w:val="a7"/>
        <w:numPr>
          <w:ilvl w:val="0"/>
          <w:numId w:val="24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根据</w:t>
      </w:r>
      <w:r>
        <w:rPr>
          <w:sz w:val="32"/>
          <w:szCs w:val="32"/>
        </w:rPr>
        <w:t>个人情况可以继续实现</w:t>
      </w:r>
      <w:r w:rsidR="007B6FE4">
        <w:rPr>
          <w:sz w:val="32"/>
          <w:szCs w:val="32"/>
        </w:rPr>
        <w:t>其他功能（</w:t>
      </w:r>
      <w:r w:rsidR="007B6FE4">
        <w:rPr>
          <w:rFonts w:hint="eastAsia"/>
          <w:sz w:val="32"/>
          <w:szCs w:val="32"/>
        </w:rPr>
        <w:t>包括</w:t>
      </w:r>
      <w:r w:rsidR="007B6FE4">
        <w:rPr>
          <w:sz w:val="32"/>
          <w:szCs w:val="32"/>
        </w:rPr>
        <w:t>增加，</w:t>
      </w:r>
      <w:r w:rsidR="007B6FE4">
        <w:rPr>
          <w:rFonts w:hint="eastAsia"/>
          <w:sz w:val="32"/>
          <w:szCs w:val="32"/>
        </w:rPr>
        <w:t>删除</w:t>
      </w:r>
      <w:r w:rsidR="007B6FE4">
        <w:rPr>
          <w:sz w:val="32"/>
          <w:szCs w:val="32"/>
        </w:rPr>
        <w:t>，</w:t>
      </w:r>
      <w:r w:rsidR="007B6FE4">
        <w:rPr>
          <w:rFonts w:hint="eastAsia"/>
          <w:sz w:val="32"/>
          <w:szCs w:val="32"/>
        </w:rPr>
        <w:t>修改</w:t>
      </w:r>
      <w:r w:rsidR="007B6FE4">
        <w:rPr>
          <w:sz w:val="32"/>
          <w:szCs w:val="32"/>
        </w:rPr>
        <w:t>，</w:t>
      </w:r>
      <w:r w:rsidR="007B6FE4">
        <w:rPr>
          <w:rFonts w:hint="eastAsia"/>
          <w:sz w:val="32"/>
          <w:szCs w:val="32"/>
        </w:rPr>
        <w:t>生成</w:t>
      </w:r>
      <w:r w:rsidR="007B6FE4">
        <w:rPr>
          <w:sz w:val="32"/>
          <w:szCs w:val="32"/>
        </w:rPr>
        <w:t>excel</w:t>
      </w:r>
      <w:r w:rsidR="007B6FE4">
        <w:rPr>
          <w:sz w:val="32"/>
          <w:szCs w:val="32"/>
        </w:rPr>
        <w:t>等）（</w:t>
      </w:r>
      <w:r w:rsidR="007B6FE4">
        <w:rPr>
          <w:rFonts w:hint="eastAsia"/>
          <w:sz w:val="32"/>
          <w:szCs w:val="32"/>
        </w:rPr>
        <w:t>参考</w:t>
      </w:r>
      <w:r w:rsidR="007B6FE4">
        <w:rPr>
          <w:sz w:val="32"/>
          <w:szCs w:val="32"/>
        </w:rPr>
        <w:t>P50</w:t>
      </w:r>
      <w:r w:rsidR="007B6FE4">
        <w:rPr>
          <w:rFonts w:hint="eastAsia"/>
          <w:sz w:val="32"/>
          <w:szCs w:val="32"/>
        </w:rPr>
        <w:t>页面</w:t>
      </w:r>
      <w:r w:rsidR="007B6FE4">
        <w:rPr>
          <w:sz w:val="32"/>
          <w:szCs w:val="32"/>
        </w:rPr>
        <w:t>）</w:t>
      </w:r>
    </w:p>
    <w:p w14:paraId="4E8DE34F" w14:textId="77777777" w:rsidR="004A21E6" w:rsidRDefault="004A21E6" w:rsidP="004A21E6">
      <w:pPr>
        <w:pStyle w:val="a7"/>
        <w:ind w:left="600" w:firstLineChars="0" w:firstLine="0"/>
        <w:rPr>
          <w:rFonts w:hint="eastAsia"/>
          <w:sz w:val="32"/>
          <w:szCs w:val="32"/>
        </w:rPr>
      </w:pPr>
    </w:p>
    <w:p w14:paraId="5985B8A7" w14:textId="4C37C5E3" w:rsidR="00102332" w:rsidRDefault="00102332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2AF7081" w14:textId="77777777" w:rsidR="00102332" w:rsidRPr="004A21E6" w:rsidRDefault="00102332" w:rsidP="004A21E6">
      <w:pPr>
        <w:rPr>
          <w:sz w:val="32"/>
          <w:szCs w:val="32"/>
        </w:rPr>
      </w:pPr>
    </w:p>
    <w:p w14:paraId="59878426" w14:textId="301A8C67" w:rsidR="005E6315" w:rsidRDefault="005E6315" w:rsidP="004664DB">
      <w:pPr>
        <w:pStyle w:val="10"/>
        <w:spacing w:line="360" w:lineRule="auto"/>
        <w:jc w:val="center"/>
      </w:pPr>
      <w:r>
        <w:t>SSH</w:t>
      </w:r>
      <w:r>
        <w:rPr>
          <w:rFonts w:hint="eastAsia"/>
        </w:rPr>
        <w:t>集成</w:t>
      </w:r>
      <w:r w:rsidR="00D848BE">
        <w:rPr>
          <w:rFonts w:hint="eastAsia"/>
        </w:rPr>
        <w:t>流程</w:t>
      </w:r>
      <w:r w:rsidR="00102332">
        <w:t>。</w:t>
      </w:r>
    </w:p>
    <w:p w14:paraId="18568B18" w14:textId="74FD8396" w:rsidR="002719D1" w:rsidRPr="002719D1" w:rsidRDefault="009C457F" w:rsidP="00DB7A1B">
      <w:pPr>
        <w:pStyle w:val="2"/>
        <w:spacing w:line="360" w:lineRule="auto"/>
        <w:ind w:left="425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集成</w:t>
      </w:r>
      <w:r w:rsidR="002719D1">
        <w:rPr>
          <w:rFonts w:asciiTheme="minorHAnsi" w:eastAsiaTheme="minorEastAsia" w:hAnsiTheme="minorHAnsi"/>
        </w:rPr>
        <w:t>环境</w:t>
      </w:r>
    </w:p>
    <w:p w14:paraId="3EE2DC04" w14:textId="173E301A" w:rsidR="00AF5CFD" w:rsidRPr="002719D1" w:rsidRDefault="002719D1" w:rsidP="002719D1">
      <w:r>
        <w:t>SSH</w:t>
      </w:r>
      <w:r w:rsidR="00F565D5">
        <w:rPr>
          <w:rFonts w:hint="eastAsia"/>
        </w:rPr>
        <w:t>集成</w:t>
      </w:r>
      <w:r w:rsidR="00F565D5">
        <w:t>使用</w:t>
      </w:r>
      <w:r>
        <w:t>版本</w:t>
      </w:r>
      <w:r w:rsidR="00AF5CFD" w:rsidRPr="002719D1">
        <w:rPr>
          <w:rFonts w:hint="eastAsia"/>
        </w:rPr>
        <w:t>：</w:t>
      </w:r>
      <w:r w:rsidR="00AF5CFD" w:rsidRPr="002719D1">
        <w:rPr>
          <w:rFonts w:hint="eastAsia"/>
        </w:rPr>
        <w:t>Struts 2.1 + Spring 3.0 + Hibernate 3.3</w:t>
      </w:r>
    </w:p>
    <w:p w14:paraId="671FC42B" w14:textId="6E360F4B" w:rsidR="00AF5CFD" w:rsidRDefault="00CA44C6" w:rsidP="004664DB">
      <w:pPr>
        <w:spacing w:line="360" w:lineRule="auto"/>
      </w:pPr>
      <w:r>
        <w:t>ID</w:t>
      </w:r>
      <w:r>
        <w:rPr>
          <w:rFonts w:hint="eastAsia"/>
        </w:rPr>
        <w:t>E</w:t>
      </w:r>
      <w:r w:rsidR="00AF5CFD" w:rsidRPr="00D961EF">
        <w:rPr>
          <w:rFonts w:hint="eastAsia"/>
        </w:rPr>
        <w:t>：</w:t>
      </w:r>
      <w:r w:rsidR="00AF5CFD" w:rsidRPr="00D961EF">
        <w:rPr>
          <w:rFonts w:hint="eastAsia"/>
        </w:rPr>
        <w:t>MyEclipse8.6</w:t>
      </w:r>
      <w:r w:rsidR="00AF5CFD" w:rsidRPr="00D961EF">
        <w:t>／</w:t>
      </w:r>
      <w:r w:rsidR="00AF5CFD" w:rsidRPr="00D961EF">
        <w:t>MyEclipse10</w:t>
      </w:r>
    </w:p>
    <w:p w14:paraId="63243B77" w14:textId="30937528" w:rsidR="004664DB" w:rsidRDefault="004664DB" w:rsidP="004664DB">
      <w:pPr>
        <w:spacing w:line="360" w:lineRule="auto"/>
      </w:pPr>
      <w:r w:rsidRPr="004664DB">
        <w:rPr>
          <w:noProof/>
        </w:rPr>
        <w:drawing>
          <wp:inline distT="0" distB="0" distL="0" distR="0" wp14:anchorId="24025CF8" wp14:editId="51FA37CC">
            <wp:extent cx="4732419" cy="28060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6319" cy="28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0176" w14:textId="1DC79F82" w:rsidR="004664DB" w:rsidRPr="00D961EF" w:rsidRDefault="004664DB" w:rsidP="004664DB">
      <w:pPr>
        <w:spacing w:line="360" w:lineRule="auto"/>
      </w:pPr>
      <w:r w:rsidRPr="004664DB">
        <w:rPr>
          <w:noProof/>
        </w:rPr>
        <w:lastRenderedPageBreak/>
        <w:drawing>
          <wp:inline distT="0" distB="0" distL="0" distR="0" wp14:anchorId="7B0674C3" wp14:editId="3DB26847">
            <wp:extent cx="2664917" cy="3647440"/>
            <wp:effectExtent l="0" t="0" r="2540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3831" cy="36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4DB">
        <w:rPr>
          <w:noProof/>
        </w:rPr>
        <w:t xml:space="preserve"> </w:t>
      </w:r>
      <w:r w:rsidRPr="004664DB">
        <w:rPr>
          <w:noProof/>
        </w:rPr>
        <w:drawing>
          <wp:inline distT="0" distB="0" distL="0" distR="0" wp14:anchorId="71BFBEFB" wp14:editId="1F5F8540">
            <wp:extent cx="2664442" cy="3139440"/>
            <wp:effectExtent l="0" t="0" r="317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559" cy="31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2592" w14:textId="09067C3D" w:rsidR="00AF5CFD" w:rsidRPr="009D1670" w:rsidRDefault="00AF5CFD" w:rsidP="004664DB">
      <w:pPr>
        <w:pStyle w:val="2"/>
        <w:numPr>
          <w:ilvl w:val="0"/>
          <w:numId w:val="7"/>
        </w:numPr>
        <w:spacing w:line="360" w:lineRule="auto"/>
      </w:pPr>
      <w:r w:rsidRPr="009D1670">
        <w:rPr>
          <w:rFonts w:hint="eastAsia"/>
        </w:rPr>
        <w:lastRenderedPageBreak/>
        <w:t>新建工程：</w:t>
      </w:r>
      <w:proofErr w:type="spellStart"/>
      <w:r w:rsidRPr="009D1670">
        <w:rPr>
          <w:rFonts w:hint="eastAsia"/>
        </w:rPr>
        <w:t>SSHLogin</w:t>
      </w:r>
      <w:proofErr w:type="spellEnd"/>
    </w:p>
    <w:p w14:paraId="6FA12BD3" w14:textId="151B3265" w:rsidR="00F5668E" w:rsidRDefault="00F5668E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4F69002B" wp14:editId="0A38434C">
            <wp:extent cx="3509010" cy="4051300"/>
            <wp:effectExtent l="0" t="0" r="0" b="12700"/>
            <wp:docPr id="1" name="图片 1" descr="http://img.dnbcw.info/201282/4157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dnbcw.info/201282/4157110.jp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57D2A" w14:textId="77777777" w:rsidR="00F52A40" w:rsidRDefault="00F52A40" w:rsidP="004664DB">
      <w:pPr>
        <w:spacing w:line="360" w:lineRule="auto"/>
        <w:ind w:firstLine="480"/>
      </w:pPr>
    </w:p>
    <w:p w14:paraId="1ADE6EF8" w14:textId="77777777" w:rsidR="00AF5CFD" w:rsidRDefault="00AF5CFD" w:rsidP="004664DB">
      <w:pPr>
        <w:spacing w:line="360" w:lineRule="auto"/>
        <w:ind w:firstLine="480"/>
      </w:pPr>
      <w:r>
        <w:rPr>
          <w:rFonts w:hint="eastAsia"/>
        </w:rPr>
        <w:t>Web</w:t>
      </w:r>
      <w:r>
        <w:rPr>
          <w:rFonts w:hint="eastAsia"/>
        </w:rPr>
        <w:t>工程创建完毕后，从开发环境中，我们可以看到</w:t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为我们创建了</w:t>
      </w:r>
    </w:p>
    <w:p w14:paraId="6253CD93" w14:textId="6D53B96C" w:rsidR="00AF5CFD" w:rsidRDefault="00AF5CFD" w:rsidP="004664DB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一个</w:t>
      </w:r>
      <w:r>
        <w:rPr>
          <w:rFonts w:hint="eastAsia"/>
        </w:rPr>
        <w:t>JSP</w:t>
      </w:r>
      <w:r>
        <w:rPr>
          <w:rFonts w:hint="eastAsia"/>
        </w:rPr>
        <w:t>主页面——</w:t>
      </w:r>
      <w:proofErr w:type="spellStart"/>
      <w:r>
        <w:rPr>
          <w:rFonts w:hint="eastAsia"/>
        </w:rPr>
        <w:t>index.</w:t>
      </w:r>
      <w:hyperlink r:id="rId10" w:history="1">
        <w:r w:rsidRPr="00112F59">
          <w:rPr>
            <w:rFonts w:hint="eastAsia"/>
          </w:rPr>
          <w:t>jsp</w:t>
        </w:r>
        <w:proofErr w:type="spellEnd"/>
      </w:hyperlink>
    </w:p>
    <w:p w14:paraId="075E9A63" w14:textId="7D35CCFC" w:rsidR="00F52A40" w:rsidRDefault="00AF5CFD" w:rsidP="00592697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一个</w:t>
      </w:r>
      <w:r>
        <w:rPr>
          <w:rFonts w:hint="eastAsia"/>
        </w:rPr>
        <w:t>Web</w:t>
      </w:r>
      <w:r>
        <w:rPr>
          <w:rFonts w:hint="eastAsia"/>
        </w:rPr>
        <w:t>工程配置文件——</w:t>
      </w:r>
      <w:r>
        <w:rPr>
          <w:rFonts w:hint="eastAsia"/>
        </w:rPr>
        <w:t>web.xml</w:t>
      </w:r>
    </w:p>
    <w:p w14:paraId="2AC55D41" w14:textId="77777777" w:rsidR="00AF5CFD" w:rsidRDefault="00AF5CFD" w:rsidP="004664DB">
      <w:pPr>
        <w:spacing w:line="360" w:lineRule="auto"/>
        <w:ind w:firstLine="480"/>
      </w:pPr>
      <w:r>
        <w:rPr>
          <w:rFonts w:hint="eastAsia"/>
        </w:rPr>
        <w:t>打开配置文件</w:t>
      </w:r>
      <w:r>
        <w:rPr>
          <w:rFonts w:hint="eastAsia"/>
        </w:rPr>
        <w:t>web.xml</w:t>
      </w:r>
      <w:r>
        <w:rPr>
          <w:rFonts w:hint="eastAsia"/>
        </w:rPr>
        <w:t>，可以发现：它只定义了一个欢迎页——</w:t>
      </w:r>
      <w:proofErr w:type="spellStart"/>
      <w:r>
        <w:rPr>
          <w:rFonts w:hint="eastAsia"/>
        </w:rPr>
        <w:t>index.</w:t>
      </w:r>
      <w:hyperlink r:id="rId11" w:history="1">
        <w:r w:rsidRPr="00112F59">
          <w:rPr>
            <w:rFonts w:hint="eastAsia"/>
          </w:rPr>
          <w:t>jsp</w:t>
        </w:r>
        <w:proofErr w:type="spellEnd"/>
      </w:hyperlink>
      <w:r>
        <w:rPr>
          <w:rFonts w:hint="eastAsia"/>
        </w:rPr>
        <w:t>。</w:t>
      </w:r>
    </w:p>
    <w:p w14:paraId="1405D111" w14:textId="77777777" w:rsidR="00592697" w:rsidRDefault="00592697" w:rsidP="004664DB">
      <w:pPr>
        <w:spacing w:line="360" w:lineRule="auto"/>
        <w:ind w:firstLine="480"/>
      </w:pPr>
    </w:p>
    <w:p w14:paraId="611210D9" w14:textId="77777777" w:rsidR="00287551" w:rsidRPr="00287551" w:rsidRDefault="00287551" w:rsidP="00592697">
      <w:pPr>
        <w:spacing w:line="360" w:lineRule="auto"/>
        <w:ind w:firstLine="480"/>
      </w:pPr>
      <w:r w:rsidRPr="00287551">
        <w:t>当我们去启动一个</w:t>
      </w:r>
      <w:r w:rsidRPr="00287551">
        <w:t>WEB</w:t>
      </w:r>
      <w:r w:rsidRPr="00287551">
        <w:t>项目时，容器包括（</w:t>
      </w:r>
      <w:proofErr w:type="spellStart"/>
      <w:r w:rsidRPr="00287551">
        <w:t>JBoss</w:t>
      </w:r>
      <w:proofErr w:type="spellEnd"/>
      <w:r w:rsidRPr="00287551">
        <w:t>、</w:t>
      </w:r>
      <w:r w:rsidRPr="00287551">
        <w:t>Tomcat</w:t>
      </w:r>
      <w:r w:rsidRPr="00287551">
        <w:t>等）首先会读取项目</w:t>
      </w:r>
      <w:r w:rsidRPr="00287551">
        <w:t>web.xml</w:t>
      </w:r>
      <w:r w:rsidRPr="00287551">
        <w:t>配置文件里的配置，当这一步骤没有出错并且完成之后，项目才能正常地被启动起来。</w:t>
      </w:r>
    </w:p>
    <w:p w14:paraId="0D1D3CD6" w14:textId="77777777" w:rsidR="00287551" w:rsidRPr="00287551" w:rsidRDefault="00287551" w:rsidP="005926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20"/>
        <w:jc w:val="left"/>
        <w:rPr>
          <w:rFonts w:ascii="Monaco" w:hAnsi="Monaco" w:cs="Courier New"/>
          <w:color w:val="333333"/>
          <w:kern w:val="0"/>
        </w:rPr>
      </w:pPr>
      <w:r w:rsidRPr="00287551">
        <w:rPr>
          <w:rFonts w:ascii="Wingdings" w:hAnsi="Wingdings" w:cs="Courier New"/>
          <w:color w:val="333333"/>
          <w:kern w:val="0"/>
          <w:sz w:val="21"/>
          <w:szCs w:val="21"/>
        </w:rPr>
        <w:t></w:t>
      </w:r>
      <w:r w:rsidRPr="00287551">
        <w:rPr>
          <w:rFonts w:ascii="Times New Roman" w:hAnsi="Times New Roman" w:cs="Times New Roman"/>
          <w:color w:val="333333"/>
          <w:kern w:val="0"/>
          <w:sz w:val="14"/>
          <w:szCs w:val="14"/>
        </w:rPr>
        <w:t> </w:t>
      </w:r>
      <w:r w:rsidRPr="00287551">
        <w:rPr>
          <w:rFonts w:ascii="Times New Roman" w:hAnsi="Times New Roman" w:cs="Times New Roman"/>
          <w:color w:val="333333"/>
          <w:kern w:val="0"/>
        </w:rPr>
        <w:t xml:space="preserve"> </w:t>
      </w:r>
      <w:r w:rsidRPr="00287551">
        <w:rPr>
          <w:rFonts w:ascii="Monaco" w:hAnsi="Monaco" w:cs="Courier New"/>
          <w:color w:val="333333"/>
          <w:kern w:val="0"/>
        </w:rPr>
        <w:t>启动</w:t>
      </w:r>
      <w:r w:rsidRPr="00287551">
        <w:rPr>
          <w:rFonts w:ascii="Verdana" w:hAnsi="Verdana" w:cs="Courier New"/>
          <w:color w:val="333333"/>
          <w:kern w:val="0"/>
        </w:rPr>
        <w:t>WEB</w:t>
      </w:r>
      <w:r w:rsidRPr="00287551">
        <w:rPr>
          <w:rFonts w:ascii="Monaco" w:hAnsi="Monaco" w:cs="Courier New"/>
          <w:color w:val="333333"/>
          <w:kern w:val="0"/>
        </w:rPr>
        <w:t>项目的时候，容器首先会去它的配置文件</w:t>
      </w:r>
      <w:r w:rsidRPr="00287551">
        <w:rPr>
          <w:rFonts w:ascii="Verdana" w:hAnsi="Verdana" w:cs="Courier New"/>
          <w:color w:val="333333"/>
          <w:kern w:val="0"/>
        </w:rPr>
        <w:t>web.xml</w:t>
      </w:r>
      <w:r w:rsidRPr="00287551">
        <w:rPr>
          <w:rFonts w:ascii="Monaco" w:hAnsi="Monaco" w:cs="Courier New"/>
          <w:color w:val="333333"/>
          <w:kern w:val="0"/>
        </w:rPr>
        <w:t>读取两个节点</w:t>
      </w:r>
      <w:r w:rsidRPr="00287551">
        <w:rPr>
          <w:rFonts w:ascii="Verdana" w:hAnsi="Verdana" w:cs="Courier New"/>
          <w:color w:val="333333"/>
          <w:kern w:val="0"/>
        </w:rPr>
        <w:t xml:space="preserve">:  </w:t>
      </w:r>
    </w:p>
    <w:p w14:paraId="35B395B7" w14:textId="77777777" w:rsidR="00287551" w:rsidRPr="00287551" w:rsidRDefault="00287551" w:rsidP="005926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Monaco" w:hAnsi="Monaco" w:cs="Courier New"/>
          <w:color w:val="333333"/>
          <w:kern w:val="0"/>
        </w:rPr>
      </w:pPr>
      <w:r w:rsidRPr="00287551">
        <w:rPr>
          <w:rFonts w:ascii="Verdana" w:hAnsi="Verdana" w:cs="Courier New"/>
          <w:color w:val="333333"/>
          <w:kern w:val="0"/>
        </w:rPr>
        <w:t>&lt;listener&gt;&lt;/listener&gt;</w:t>
      </w:r>
      <w:r w:rsidRPr="00287551">
        <w:rPr>
          <w:rFonts w:ascii="Monaco" w:hAnsi="Monaco" w:cs="Courier New"/>
          <w:color w:val="333333"/>
          <w:kern w:val="0"/>
        </w:rPr>
        <w:t>和</w:t>
      </w:r>
      <w:r w:rsidRPr="00287551">
        <w:rPr>
          <w:rFonts w:ascii="Verdana" w:hAnsi="Verdana" w:cs="Courier New"/>
          <w:color w:val="333333"/>
          <w:kern w:val="0"/>
        </w:rPr>
        <w:t>&lt;context-</w:t>
      </w:r>
      <w:proofErr w:type="spellStart"/>
      <w:r w:rsidRPr="00287551">
        <w:rPr>
          <w:rFonts w:ascii="Verdana" w:hAnsi="Verdana" w:cs="Courier New"/>
          <w:color w:val="333333"/>
          <w:kern w:val="0"/>
        </w:rPr>
        <w:t>param</w:t>
      </w:r>
      <w:proofErr w:type="spellEnd"/>
      <w:r w:rsidRPr="00287551">
        <w:rPr>
          <w:rFonts w:ascii="Verdana" w:hAnsi="Verdana" w:cs="Courier New"/>
          <w:color w:val="333333"/>
          <w:kern w:val="0"/>
        </w:rPr>
        <w:t>&gt;&lt;/context-</w:t>
      </w:r>
      <w:proofErr w:type="spellStart"/>
      <w:r w:rsidRPr="00287551">
        <w:rPr>
          <w:rFonts w:ascii="Verdana" w:hAnsi="Verdana" w:cs="Courier New"/>
          <w:color w:val="333333"/>
          <w:kern w:val="0"/>
        </w:rPr>
        <w:t>param</w:t>
      </w:r>
      <w:proofErr w:type="spellEnd"/>
      <w:r w:rsidRPr="00287551">
        <w:rPr>
          <w:rFonts w:ascii="Verdana" w:hAnsi="Verdana" w:cs="Courier New"/>
          <w:color w:val="333333"/>
          <w:kern w:val="0"/>
        </w:rPr>
        <w:t>&gt;</w:t>
      </w:r>
      <w:r w:rsidRPr="00287551">
        <w:rPr>
          <w:rFonts w:ascii="Monaco" w:hAnsi="Monaco" w:cs="Courier New"/>
          <w:color w:val="333333"/>
          <w:kern w:val="0"/>
        </w:rPr>
        <w:t>。</w:t>
      </w:r>
    </w:p>
    <w:p w14:paraId="45835B42" w14:textId="77777777" w:rsidR="00287551" w:rsidRPr="00287551" w:rsidRDefault="00287551" w:rsidP="005926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Monaco" w:hAnsi="Monaco" w:cs="Courier New"/>
          <w:color w:val="333333"/>
          <w:kern w:val="0"/>
        </w:rPr>
      </w:pPr>
      <w:r w:rsidRPr="00287551">
        <w:rPr>
          <w:rFonts w:ascii="Wingdings" w:hAnsi="Wingdings" w:cs="Courier New"/>
          <w:color w:val="333333"/>
          <w:kern w:val="0"/>
        </w:rPr>
        <w:lastRenderedPageBreak/>
        <w:t></w:t>
      </w:r>
      <w:r w:rsidRPr="00287551">
        <w:rPr>
          <w:rFonts w:ascii="Times New Roman" w:hAnsi="Times New Roman" w:cs="Times New Roman"/>
          <w:color w:val="333333"/>
          <w:kern w:val="0"/>
        </w:rPr>
        <w:t xml:space="preserve">  </w:t>
      </w:r>
      <w:r w:rsidRPr="00287551">
        <w:rPr>
          <w:rFonts w:ascii="Monaco" w:hAnsi="Monaco" w:cs="Courier New"/>
          <w:color w:val="333333"/>
          <w:kern w:val="0"/>
        </w:rPr>
        <w:t>紧接着，容器创建一个</w:t>
      </w:r>
      <w:proofErr w:type="spellStart"/>
      <w:r w:rsidRPr="00287551">
        <w:rPr>
          <w:rFonts w:ascii="Verdana" w:hAnsi="Verdana" w:cs="Courier New"/>
          <w:color w:val="333333"/>
          <w:kern w:val="0"/>
        </w:rPr>
        <w:t>ServletContext</w:t>
      </w:r>
      <w:proofErr w:type="spellEnd"/>
      <w:r w:rsidRPr="00287551">
        <w:rPr>
          <w:rFonts w:ascii="Monaco" w:hAnsi="Monaco" w:cs="Courier New"/>
          <w:color w:val="333333"/>
          <w:kern w:val="0"/>
        </w:rPr>
        <w:t>（</w:t>
      </w:r>
      <w:r w:rsidRPr="00287551">
        <w:rPr>
          <w:rFonts w:ascii="Verdana" w:hAnsi="Verdana" w:cs="Courier New"/>
          <w:color w:val="333333"/>
          <w:kern w:val="0"/>
        </w:rPr>
        <w:t>application</w:t>
      </w:r>
      <w:r w:rsidRPr="00287551">
        <w:rPr>
          <w:rFonts w:ascii="Monaco" w:hAnsi="Monaco" w:cs="Courier New"/>
          <w:color w:val="333333"/>
          <w:kern w:val="0"/>
        </w:rPr>
        <w:t>），这个</w:t>
      </w:r>
      <w:r w:rsidRPr="00287551">
        <w:rPr>
          <w:rFonts w:ascii="Verdana" w:hAnsi="Verdana" w:cs="Courier New"/>
          <w:color w:val="333333"/>
          <w:kern w:val="0"/>
        </w:rPr>
        <w:t>WEB</w:t>
      </w:r>
      <w:r w:rsidRPr="00287551">
        <w:rPr>
          <w:rFonts w:ascii="Monaco" w:hAnsi="Monaco" w:cs="Courier New"/>
          <w:color w:val="333333"/>
          <w:kern w:val="0"/>
        </w:rPr>
        <w:t>项目所有部分都将共享这个上下文。</w:t>
      </w:r>
    </w:p>
    <w:p w14:paraId="5B50BB48" w14:textId="77777777" w:rsidR="00287551" w:rsidRPr="00287551" w:rsidRDefault="00287551" w:rsidP="005926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Monaco" w:hAnsi="Monaco" w:cs="Courier New"/>
          <w:color w:val="333333"/>
          <w:kern w:val="0"/>
        </w:rPr>
      </w:pPr>
      <w:r w:rsidRPr="00287551">
        <w:rPr>
          <w:rFonts w:ascii="Wingdings" w:hAnsi="Wingdings" w:cs="Courier New"/>
          <w:color w:val="333333"/>
          <w:kern w:val="0"/>
        </w:rPr>
        <w:t></w:t>
      </w:r>
      <w:r w:rsidRPr="00287551">
        <w:rPr>
          <w:rFonts w:ascii="Times New Roman" w:hAnsi="Times New Roman" w:cs="Times New Roman"/>
          <w:color w:val="333333"/>
          <w:kern w:val="0"/>
        </w:rPr>
        <w:t xml:space="preserve">  </w:t>
      </w:r>
      <w:r w:rsidRPr="00287551">
        <w:rPr>
          <w:rFonts w:ascii="Monaco" w:hAnsi="Monaco" w:cs="Courier New"/>
          <w:color w:val="333333"/>
          <w:kern w:val="0"/>
        </w:rPr>
        <w:t>容器以</w:t>
      </w:r>
      <w:r w:rsidRPr="00287551">
        <w:rPr>
          <w:rFonts w:ascii="Verdana" w:hAnsi="Verdana" w:cs="Courier New"/>
          <w:color w:val="333333"/>
          <w:kern w:val="0"/>
        </w:rPr>
        <w:t>&lt;context-</w:t>
      </w:r>
      <w:proofErr w:type="spellStart"/>
      <w:r w:rsidRPr="00287551">
        <w:rPr>
          <w:rFonts w:ascii="Verdana" w:hAnsi="Verdana" w:cs="Courier New"/>
          <w:color w:val="333333"/>
          <w:kern w:val="0"/>
        </w:rPr>
        <w:t>param</w:t>
      </w:r>
      <w:proofErr w:type="spellEnd"/>
      <w:r w:rsidRPr="00287551">
        <w:rPr>
          <w:rFonts w:ascii="Verdana" w:hAnsi="Verdana" w:cs="Courier New"/>
          <w:color w:val="333333"/>
          <w:kern w:val="0"/>
        </w:rPr>
        <w:t>&gt;&lt;/context-</w:t>
      </w:r>
      <w:proofErr w:type="spellStart"/>
      <w:r w:rsidRPr="00287551">
        <w:rPr>
          <w:rFonts w:ascii="Verdana" w:hAnsi="Verdana" w:cs="Courier New"/>
          <w:color w:val="333333"/>
          <w:kern w:val="0"/>
        </w:rPr>
        <w:t>param</w:t>
      </w:r>
      <w:proofErr w:type="spellEnd"/>
      <w:r w:rsidRPr="00287551">
        <w:rPr>
          <w:rFonts w:ascii="Verdana" w:hAnsi="Verdana" w:cs="Courier New"/>
          <w:color w:val="333333"/>
          <w:kern w:val="0"/>
        </w:rPr>
        <w:t>&gt;</w:t>
      </w:r>
      <w:r w:rsidRPr="00287551">
        <w:rPr>
          <w:rFonts w:ascii="Monaco" w:hAnsi="Monaco" w:cs="Courier New"/>
          <w:color w:val="333333"/>
          <w:kern w:val="0"/>
        </w:rPr>
        <w:t>的</w:t>
      </w:r>
      <w:r w:rsidRPr="00287551">
        <w:rPr>
          <w:rFonts w:ascii="Verdana" w:hAnsi="Verdana" w:cs="Courier New"/>
          <w:color w:val="333333"/>
          <w:kern w:val="0"/>
        </w:rPr>
        <w:t>name</w:t>
      </w:r>
      <w:r w:rsidRPr="00287551">
        <w:rPr>
          <w:rFonts w:ascii="Monaco" w:hAnsi="Monaco" w:cs="Courier New"/>
          <w:color w:val="333333"/>
          <w:kern w:val="0"/>
        </w:rPr>
        <w:t>作为键，</w:t>
      </w:r>
      <w:r w:rsidRPr="00287551">
        <w:rPr>
          <w:rFonts w:ascii="Verdana" w:hAnsi="Verdana" w:cs="Courier New"/>
          <w:color w:val="333333"/>
          <w:kern w:val="0"/>
        </w:rPr>
        <w:t>value</w:t>
      </w:r>
      <w:r w:rsidRPr="00287551">
        <w:rPr>
          <w:rFonts w:ascii="Monaco" w:hAnsi="Monaco" w:cs="Courier New"/>
          <w:color w:val="333333"/>
          <w:kern w:val="0"/>
        </w:rPr>
        <w:t>作为值，将其转化为键值对，存入</w:t>
      </w:r>
      <w:proofErr w:type="spellStart"/>
      <w:r w:rsidRPr="00287551">
        <w:rPr>
          <w:rFonts w:ascii="Verdana" w:hAnsi="Verdana" w:cs="Courier New"/>
          <w:color w:val="333333"/>
          <w:kern w:val="0"/>
        </w:rPr>
        <w:t>ServletContext</w:t>
      </w:r>
      <w:proofErr w:type="spellEnd"/>
      <w:r w:rsidRPr="00287551">
        <w:rPr>
          <w:rFonts w:ascii="Monaco" w:hAnsi="Monaco" w:cs="Courier New"/>
          <w:color w:val="333333"/>
          <w:kern w:val="0"/>
        </w:rPr>
        <w:t>。</w:t>
      </w:r>
    </w:p>
    <w:p w14:paraId="432D9DDC" w14:textId="77777777" w:rsidR="00287551" w:rsidRPr="00287551" w:rsidRDefault="00287551" w:rsidP="005926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Monaco" w:hAnsi="Monaco" w:cs="Courier New"/>
          <w:color w:val="333333"/>
          <w:kern w:val="0"/>
        </w:rPr>
      </w:pPr>
      <w:r w:rsidRPr="00287551">
        <w:rPr>
          <w:rFonts w:ascii="Wingdings" w:hAnsi="Wingdings" w:cs="Courier New"/>
          <w:color w:val="333333"/>
          <w:kern w:val="0"/>
        </w:rPr>
        <w:t></w:t>
      </w:r>
      <w:r w:rsidRPr="00287551">
        <w:rPr>
          <w:rFonts w:ascii="Times New Roman" w:hAnsi="Times New Roman" w:cs="Times New Roman"/>
          <w:color w:val="333333"/>
          <w:kern w:val="0"/>
        </w:rPr>
        <w:t xml:space="preserve">  </w:t>
      </w:r>
      <w:r w:rsidRPr="00287551">
        <w:rPr>
          <w:rFonts w:ascii="Monaco" w:hAnsi="Monaco" w:cs="Courier New"/>
          <w:color w:val="333333"/>
          <w:kern w:val="0"/>
        </w:rPr>
        <w:t>容器创建</w:t>
      </w:r>
      <w:r w:rsidRPr="00287551">
        <w:rPr>
          <w:rFonts w:ascii="Verdana" w:hAnsi="Verdana" w:cs="Courier New"/>
          <w:color w:val="333333"/>
          <w:kern w:val="0"/>
        </w:rPr>
        <w:t>&lt;listener&gt;&lt;/listener&gt;</w:t>
      </w:r>
      <w:r w:rsidRPr="00287551">
        <w:rPr>
          <w:rFonts w:ascii="Monaco" w:hAnsi="Monaco" w:cs="Courier New"/>
          <w:color w:val="333333"/>
          <w:kern w:val="0"/>
        </w:rPr>
        <w:t>中的类实例，根据配置的</w:t>
      </w:r>
      <w:r w:rsidRPr="00287551">
        <w:rPr>
          <w:rFonts w:ascii="Verdana" w:hAnsi="Verdana" w:cs="Courier New"/>
          <w:color w:val="333333"/>
          <w:kern w:val="0"/>
        </w:rPr>
        <w:t>class</w:t>
      </w:r>
      <w:r w:rsidRPr="00287551">
        <w:rPr>
          <w:rFonts w:ascii="Monaco" w:hAnsi="Monaco" w:cs="Courier New"/>
          <w:color w:val="333333"/>
          <w:kern w:val="0"/>
        </w:rPr>
        <w:t>类路径</w:t>
      </w:r>
      <w:r w:rsidRPr="00287551">
        <w:rPr>
          <w:rFonts w:ascii="Verdana" w:hAnsi="Verdana" w:cs="Courier New"/>
          <w:color w:val="333333"/>
          <w:kern w:val="0"/>
        </w:rPr>
        <w:t>&lt;listener-class&gt;</w:t>
      </w:r>
      <w:r w:rsidRPr="00287551">
        <w:rPr>
          <w:rFonts w:ascii="Monaco" w:hAnsi="Monaco" w:cs="Courier New"/>
          <w:color w:val="333333"/>
          <w:kern w:val="0"/>
        </w:rPr>
        <w:t>来创建监听，在监听中会有</w:t>
      </w:r>
      <w:proofErr w:type="spellStart"/>
      <w:r w:rsidRPr="00287551">
        <w:rPr>
          <w:rFonts w:ascii="Verdana" w:hAnsi="Verdana" w:cs="Courier New"/>
          <w:color w:val="333333"/>
          <w:kern w:val="0"/>
        </w:rPr>
        <w:t>contextInitialized</w:t>
      </w:r>
      <w:proofErr w:type="spellEnd"/>
      <w:r w:rsidRPr="00287551">
        <w:rPr>
          <w:rFonts w:ascii="Verdana" w:hAnsi="Verdana" w:cs="Courier New"/>
          <w:color w:val="333333"/>
          <w:kern w:val="0"/>
        </w:rPr>
        <w:t>(</w:t>
      </w:r>
      <w:proofErr w:type="spellStart"/>
      <w:r w:rsidRPr="00287551">
        <w:rPr>
          <w:rFonts w:ascii="Verdana" w:hAnsi="Verdana" w:cs="Courier New"/>
          <w:color w:val="333333"/>
          <w:kern w:val="0"/>
        </w:rPr>
        <w:t>ServletContextEvent</w:t>
      </w:r>
      <w:proofErr w:type="spellEnd"/>
      <w:r w:rsidRPr="00287551">
        <w:rPr>
          <w:rFonts w:ascii="Verdana" w:hAnsi="Verdana" w:cs="Courier New"/>
          <w:color w:val="333333"/>
          <w:kern w:val="0"/>
        </w:rPr>
        <w:t xml:space="preserve"> </w:t>
      </w:r>
      <w:proofErr w:type="spellStart"/>
      <w:r w:rsidRPr="00287551">
        <w:rPr>
          <w:rFonts w:ascii="Verdana" w:hAnsi="Verdana" w:cs="Courier New"/>
          <w:color w:val="333333"/>
          <w:kern w:val="0"/>
        </w:rPr>
        <w:t>args</w:t>
      </w:r>
      <w:proofErr w:type="spellEnd"/>
      <w:r w:rsidRPr="00287551">
        <w:rPr>
          <w:rFonts w:ascii="Verdana" w:hAnsi="Verdana" w:cs="Courier New"/>
          <w:color w:val="333333"/>
          <w:kern w:val="0"/>
        </w:rPr>
        <w:t>)</w:t>
      </w:r>
      <w:r w:rsidRPr="00287551">
        <w:rPr>
          <w:rFonts w:ascii="Monaco" w:hAnsi="Monaco" w:cs="Courier New"/>
          <w:color w:val="333333"/>
          <w:kern w:val="0"/>
        </w:rPr>
        <w:t>初始化方法，启动</w:t>
      </w:r>
      <w:r w:rsidRPr="00287551">
        <w:rPr>
          <w:rFonts w:ascii="Verdana" w:hAnsi="Verdana" w:cs="Courier New"/>
          <w:color w:val="333333"/>
          <w:kern w:val="0"/>
        </w:rPr>
        <w:t>Web</w:t>
      </w:r>
      <w:r w:rsidRPr="00287551">
        <w:rPr>
          <w:rFonts w:ascii="Monaco" w:hAnsi="Monaco" w:cs="Courier New"/>
          <w:color w:val="333333"/>
          <w:kern w:val="0"/>
        </w:rPr>
        <w:t>应用时，系统调用</w:t>
      </w:r>
      <w:r w:rsidRPr="00287551">
        <w:rPr>
          <w:rFonts w:ascii="Verdana" w:hAnsi="Verdana" w:cs="Courier New"/>
          <w:color w:val="333333"/>
          <w:kern w:val="0"/>
        </w:rPr>
        <w:t>Listener</w:t>
      </w:r>
      <w:r w:rsidRPr="00287551">
        <w:rPr>
          <w:rFonts w:ascii="Monaco" w:hAnsi="Monaco" w:cs="Courier New"/>
          <w:color w:val="333333"/>
          <w:kern w:val="0"/>
        </w:rPr>
        <w:t>的该方法，在这个方法中获得：</w:t>
      </w:r>
    </w:p>
    <w:p w14:paraId="480DDF8E" w14:textId="77777777" w:rsidR="00287551" w:rsidRPr="00287551" w:rsidRDefault="00287551" w:rsidP="005926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Monaco" w:hAnsi="Monaco" w:cs="Courier New"/>
          <w:color w:val="333333"/>
          <w:kern w:val="0"/>
        </w:rPr>
      </w:pPr>
      <w:proofErr w:type="spellStart"/>
      <w:r w:rsidRPr="00287551">
        <w:rPr>
          <w:rFonts w:ascii="Verdana" w:hAnsi="Verdana" w:cs="Courier New"/>
          <w:color w:val="FF0000"/>
          <w:kern w:val="0"/>
        </w:rPr>
        <w:t>ServletContext</w:t>
      </w:r>
      <w:proofErr w:type="spellEnd"/>
      <w:r w:rsidRPr="00287551">
        <w:rPr>
          <w:rFonts w:ascii="Verdana" w:hAnsi="Verdana" w:cs="Courier New"/>
          <w:color w:val="FF0000"/>
          <w:kern w:val="0"/>
        </w:rPr>
        <w:t xml:space="preserve"> </w:t>
      </w:r>
      <w:r w:rsidRPr="00287551">
        <w:rPr>
          <w:rFonts w:ascii="Verdana" w:hAnsi="Verdana" w:cs="Courier New"/>
          <w:color w:val="333333"/>
          <w:kern w:val="0"/>
        </w:rPr>
        <w:t xml:space="preserve">application </w:t>
      </w:r>
      <w:r w:rsidRPr="00287551">
        <w:rPr>
          <w:rFonts w:ascii="Verdana" w:hAnsi="Verdana" w:cs="Courier New"/>
          <w:color w:val="FF0000"/>
          <w:kern w:val="0"/>
        </w:rPr>
        <w:t>=</w:t>
      </w:r>
      <w:proofErr w:type="spellStart"/>
      <w:r w:rsidRPr="00287551">
        <w:rPr>
          <w:rFonts w:ascii="Verdana" w:hAnsi="Verdana" w:cs="Courier New"/>
          <w:color w:val="FF0000"/>
          <w:kern w:val="0"/>
        </w:rPr>
        <w:t>ServletContextEvent.getServletContext</w:t>
      </w:r>
      <w:proofErr w:type="spellEnd"/>
      <w:r w:rsidRPr="00287551">
        <w:rPr>
          <w:rFonts w:ascii="Verdana" w:hAnsi="Verdana" w:cs="Courier New"/>
          <w:color w:val="FF0000"/>
          <w:kern w:val="0"/>
        </w:rPr>
        <w:t>();</w:t>
      </w:r>
    </w:p>
    <w:p w14:paraId="5746343C" w14:textId="77777777" w:rsidR="00287551" w:rsidRPr="00287551" w:rsidRDefault="00287551" w:rsidP="005926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Monaco" w:hAnsi="Monaco" w:cs="Courier New"/>
          <w:color w:val="333333"/>
          <w:kern w:val="0"/>
        </w:rPr>
      </w:pPr>
      <w:r w:rsidRPr="00287551">
        <w:rPr>
          <w:rFonts w:ascii="Verdana" w:hAnsi="Verdana" w:cs="Courier New"/>
          <w:color w:val="FF0000"/>
          <w:kern w:val="0"/>
        </w:rPr>
        <w:t>context-</w:t>
      </w:r>
      <w:proofErr w:type="spellStart"/>
      <w:r w:rsidRPr="00287551">
        <w:rPr>
          <w:rFonts w:ascii="Verdana" w:hAnsi="Verdana" w:cs="Courier New"/>
          <w:color w:val="FF0000"/>
          <w:kern w:val="0"/>
        </w:rPr>
        <w:t>param</w:t>
      </w:r>
      <w:proofErr w:type="spellEnd"/>
      <w:r w:rsidRPr="00287551">
        <w:rPr>
          <w:rFonts w:ascii="Monaco" w:hAnsi="Monaco" w:cs="Courier New"/>
          <w:color w:val="FF0000"/>
          <w:kern w:val="0"/>
        </w:rPr>
        <w:t>的值</w:t>
      </w:r>
      <w:r w:rsidRPr="00287551">
        <w:rPr>
          <w:rFonts w:ascii="Verdana" w:hAnsi="Verdana" w:cs="Courier New"/>
          <w:color w:val="FF0000"/>
          <w:kern w:val="0"/>
        </w:rPr>
        <w:t xml:space="preserve">= </w:t>
      </w:r>
      <w:proofErr w:type="spellStart"/>
      <w:r w:rsidRPr="00287551">
        <w:rPr>
          <w:rFonts w:ascii="Verdana" w:hAnsi="Verdana" w:cs="Courier New"/>
          <w:color w:val="333333"/>
          <w:kern w:val="0"/>
        </w:rPr>
        <w:t>application</w:t>
      </w:r>
      <w:r w:rsidRPr="00287551">
        <w:rPr>
          <w:rFonts w:ascii="Verdana" w:hAnsi="Verdana" w:cs="Courier New"/>
          <w:color w:val="FF0000"/>
          <w:kern w:val="0"/>
        </w:rPr>
        <w:t>.getInitParameter</w:t>
      </w:r>
      <w:proofErr w:type="spellEnd"/>
      <w:r w:rsidRPr="00287551">
        <w:rPr>
          <w:rFonts w:ascii="Verdana" w:hAnsi="Verdana" w:cs="Courier New"/>
          <w:color w:val="FF0000"/>
          <w:kern w:val="0"/>
        </w:rPr>
        <w:t>("context-</w:t>
      </w:r>
      <w:proofErr w:type="spellStart"/>
      <w:r w:rsidRPr="00287551">
        <w:rPr>
          <w:rFonts w:ascii="Verdana" w:hAnsi="Verdana" w:cs="Courier New"/>
          <w:color w:val="FF0000"/>
          <w:kern w:val="0"/>
        </w:rPr>
        <w:t>param</w:t>
      </w:r>
      <w:proofErr w:type="spellEnd"/>
      <w:r w:rsidRPr="00287551">
        <w:rPr>
          <w:rFonts w:ascii="Monaco" w:hAnsi="Monaco" w:cs="Courier New"/>
          <w:color w:val="FF0000"/>
          <w:kern w:val="0"/>
        </w:rPr>
        <w:t>的键</w:t>
      </w:r>
      <w:r w:rsidRPr="00287551">
        <w:rPr>
          <w:rFonts w:ascii="Verdana" w:hAnsi="Verdana" w:cs="Courier New"/>
          <w:color w:val="FF0000"/>
          <w:kern w:val="0"/>
        </w:rPr>
        <w:t>");</w:t>
      </w:r>
    </w:p>
    <w:p w14:paraId="3B4EBFFB" w14:textId="77777777" w:rsidR="00287551" w:rsidRPr="00287551" w:rsidRDefault="00287551" w:rsidP="005926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Monaco" w:hAnsi="Monaco" w:cs="Courier New"/>
          <w:color w:val="333333"/>
          <w:kern w:val="0"/>
        </w:rPr>
      </w:pPr>
      <w:r w:rsidRPr="00287551">
        <w:rPr>
          <w:rFonts w:ascii="Monaco" w:hAnsi="Monaco" w:cs="Courier New"/>
          <w:color w:val="333333"/>
          <w:kern w:val="0"/>
        </w:rPr>
        <w:t>得到这个</w:t>
      </w:r>
      <w:r w:rsidRPr="00287551">
        <w:rPr>
          <w:rFonts w:ascii="Verdana" w:hAnsi="Verdana" w:cs="Courier New"/>
          <w:color w:val="333333"/>
          <w:kern w:val="0"/>
        </w:rPr>
        <w:t>context-</w:t>
      </w:r>
      <w:proofErr w:type="spellStart"/>
      <w:r w:rsidRPr="00287551">
        <w:rPr>
          <w:rFonts w:ascii="Verdana" w:hAnsi="Verdana" w:cs="Courier New"/>
          <w:color w:val="333333"/>
          <w:kern w:val="0"/>
        </w:rPr>
        <w:t>param</w:t>
      </w:r>
      <w:proofErr w:type="spellEnd"/>
      <w:r w:rsidRPr="00287551">
        <w:rPr>
          <w:rFonts w:ascii="Monaco" w:hAnsi="Monaco" w:cs="Courier New"/>
          <w:color w:val="333333"/>
          <w:kern w:val="0"/>
        </w:rPr>
        <w:t>的值之后，你就可以做一些操作了。</w:t>
      </w:r>
    </w:p>
    <w:p w14:paraId="5727E662" w14:textId="77777777" w:rsidR="00287551" w:rsidRPr="00287551" w:rsidRDefault="00287551" w:rsidP="005926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Monaco" w:hAnsi="Monaco" w:cs="Courier New"/>
          <w:color w:val="333333"/>
          <w:kern w:val="0"/>
        </w:rPr>
      </w:pPr>
      <w:r w:rsidRPr="00287551">
        <w:rPr>
          <w:rFonts w:ascii="Wingdings" w:hAnsi="Wingdings" w:cs="Courier New"/>
          <w:color w:val="333333"/>
          <w:kern w:val="0"/>
        </w:rPr>
        <w:t></w:t>
      </w:r>
      <w:r w:rsidRPr="00287551">
        <w:rPr>
          <w:rFonts w:ascii="Times New Roman" w:hAnsi="Times New Roman" w:cs="Times New Roman"/>
          <w:color w:val="333333"/>
          <w:kern w:val="0"/>
        </w:rPr>
        <w:t xml:space="preserve">   </w:t>
      </w:r>
      <w:r w:rsidRPr="00287551">
        <w:rPr>
          <w:rFonts w:ascii="Monaco" w:hAnsi="Monaco" w:cs="Courier New"/>
          <w:color w:val="333333"/>
          <w:kern w:val="0"/>
        </w:rPr>
        <w:t>举例：你可能想在项目启动之前就打开数据库，那么这里就可以在</w:t>
      </w:r>
      <w:r w:rsidRPr="00287551">
        <w:rPr>
          <w:rFonts w:ascii="Verdana" w:hAnsi="Verdana" w:cs="Courier New"/>
          <w:color w:val="333333"/>
          <w:kern w:val="0"/>
        </w:rPr>
        <w:t>&lt;context-</w:t>
      </w:r>
      <w:proofErr w:type="spellStart"/>
      <w:r w:rsidRPr="00287551">
        <w:rPr>
          <w:rFonts w:ascii="Verdana" w:hAnsi="Verdana" w:cs="Courier New"/>
          <w:color w:val="333333"/>
          <w:kern w:val="0"/>
        </w:rPr>
        <w:t>param</w:t>
      </w:r>
      <w:proofErr w:type="spellEnd"/>
      <w:r w:rsidRPr="00287551">
        <w:rPr>
          <w:rFonts w:ascii="Verdana" w:hAnsi="Verdana" w:cs="Courier New"/>
          <w:color w:val="333333"/>
          <w:kern w:val="0"/>
        </w:rPr>
        <w:t>&gt;</w:t>
      </w:r>
      <w:r w:rsidRPr="00287551">
        <w:rPr>
          <w:rFonts w:ascii="Monaco" w:hAnsi="Monaco" w:cs="Courier New"/>
          <w:color w:val="333333"/>
          <w:kern w:val="0"/>
        </w:rPr>
        <w:t>中设置数据库的连接方式（驱动、</w:t>
      </w:r>
      <w:proofErr w:type="spellStart"/>
      <w:r w:rsidRPr="00287551">
        <w:rPr>
          <w:rFonts w:ascii="Verdana" w:hAnsi="Verdana" w:cs="Courier New"/>
          <w:color w:val="333333"/>
          <w:kern w:val="0"/>
        </w:rPr>
        <w:t>url</w:t>
      </w:r>
      <w:proofErr w:type="spellEnd"/>
      <w:r w:rsidRPr="00287551">
        <w:rPr>
          <w:rFonts w:ascii="Monaco" w:hAnsi="Monaco" w:cs="Courier New"/>
          <w:color w:val="333333"/>
          <w:kern w:val="0"/>
        </w:rPr>
        <w:t>、</w:t>
      </w:r>
      <w:r w:rsidRPr="00287551">
        <w:rPr>
          <w:rFonts w:ascii="Verdana" w:hAnsi="Verdana" w:cs="Courier New"/>
          <w:color w:val="333333"/>
          <w:kern w:val="0"/>
        </w:rPr>
        <w:t>user</w:t>
      </w:r>
      <w:r w:rsidRPr="00287551">
        <w:rPr>
          <w:rFonts w:ascii="Monaco" w:hAnsi="Monaco" w:cs="Courier New"/>
          <w:color w:val="333333"/>
          <w:kern w:val="0"/>
        </w:rPr>
        <w:t>、</w:t>
      </w:r>
      <w:r w:rsidRPr="00287551">
        <w:rPr>
          <w:rFonts w:ascii="Verdana" w:hAnsi="Verdana" w:cs="Courier New"/>
          <w:color w:val="333333"/>
          <w:kern w:val="0"/>
        </w:rPr>
        <w:t>password</w:t>
      </w:r>
      <w:r w:rsidRPr="00287551">
        <w:rPr>
          <w:rFonts w:ascii="Monaco" w:hAnsi="Monaco" w:cs="Courier New"/>
          <w:color w:val="333333"/>
          <w:kern w:val="0"/>
        </w:rPr>
        <w:t>），在监听类中初始化数据库的连接。这个监听是自己写的一个类，除了初始化方法，它还有销毁方法，用于关闭应用前释放资源。比如</w:t>
      </w:r>
      <w:r w:rsidRPr="00287551">
        <w:rPr>
          <w:rFonts w:ascii="Verdana" w:hAnsi="Verdana" w:cs="Courier New"/>
          <w:color w:val="333333"/>
          <w:kern w:val="0"/>
        </w:rPr>
        <w:t>:</w:t>
      </w:r>
      <w:r w:rsidRPr="00287551">
        <w:rPr>
          <w:rFonts w:ascii="Monaco" w:hAnsi="Monaco" w:cs="Courier New"/>
          <w:color w:val="333333"/>
          <w:kern w:val="0"/>
        </w:rPr>
        <w:t>说数据库连接的关闭，此时，调用</w:t>
      </w:r>
      <w:proofErr w:type="spellStart"/>
      <w:r w:rsidRPr="00287551">
        <w:rPr>
          <w:rFonts w:ascii="Verdana" w:hAnsi="Verdana" w:cs="Courier New"/>
          <w:color w:val="333333"/>
          <w:kern w:val="0"/>
        </w:rPr>
        <w:t>contextDestroyed</w:t>
      </w:r>
      <w:proofErr w:type="spellEnd"/>
      <w:r w:rsidRPr="00287551">
        <w:rPr>
          <w:rFonts w:ascii="Verdana" w:hAnsi="Verdana" w:cs="Courier New"/>
          <w:color w:val="333333"/>
          <w:kern w:val="0"/>
        </w:rPr>
        <w:t>(</w:t>
      </w:r>
      <w:proofErr w:type="spellStart"/>
      <w:r w:rsidRPr="00287551">
        <w:rPr>
          <w:rFonts w:ascii="Verdana" w:hAnsi="Verdana" w:cs="Courier New"/>
          <w:color w:val="333333"/>
          <w:kern w:val="0"/>
        </w:rPr>
        <w:t>ServletContextEvent</w:t>
      </w:r>
      <w:proofErr w:type="spellEnd"/>
      <w:r w:rsidRPr="00287551">
        <w:rPr>
          <w:rFonts w:ascii="Verdana" w:hAnsi="Verdana" w:cs="Courier New"/>
          <w:color w:val="333333"/>
          <w:kern w:val="0"/>
        </w:rPr>
        <w:t xml:space="preserve"> </w:t>
      </w:r>
      <w:proofErr w:type="spellStart"/>
      <w:r w:rsidRPr="00287551">
        <w:rPr>
          <w:rFonts w:ascii="Verdana" w:hAnsi="Verdana" w:cs="Courier New"/>
          <w:color w:val="333333"/>
          <w:kern w:val="0"/>
        </w:rPr>
        <w:t>args</w:t>
      </w:r>
      <w:proofErr w:type="spellEnd"/>
      <w:r w:rsidRPr="00287551">
        <w:rPr>
          <w:rFonts w:ascii="Verdana" w:hAnsi="Verdana" w:cs="Courier New"/>
          <w:color w:val="333333"/>
          <w:kern w:val="0"/>
        </w:rPr>
        <w:t>)</w:t>
      </w:r>
      <w:r w:rsidRPr="00287551">
        <w:rPr>
          <w:rFonts w:ascii="Monaco" w:hAnsi="Monaco" w:cs="Courier New"/>
          <w:color w:val="333333"/>
          <w:kern w:val="0"/>
        </w:rPr>
        <w:t>，关闭</w:t>
      </w:r>
      <w:r w:rsidRPr="00287551">
        <w:rPr>
          <w:rFonts w:ascii="Verdana" w:hAnsi="Verdana" w:cs="Courier New"/>
          <w:color w:val="333333"/>
          <w:kern w:val="0"/>
        </w:rPr>
        <w:t>Web</w:t>
      </w:r>
      <w:r w:rsidRPr="00287551">
        <w:rPr>
          <w:rFonts w:ascii="Monaco" w:hAnsi="Monaco" w:cs="Courier New"/>
          <w:color w:val="333333"/>
          <w:kern w:val="0"/>
        </w:rPr>
        <w:t>应用时，系统调用</w:t>
      </w:r>
      <w:r w:rsidRPr="00287551">
        <w:rPr>
          <w:rFonts w:ascii="Verdana" w:hAnsi="Verdana" w:cs="Courier New"/>
          <w:color w:val="333333"/>
          <w:kern w:val="0"/>
        </w:rPr>
        <w:t>Listener</w:t>
      </w:r>
      <w:r w:rsidRPr="00287551">
        <w:rPr>
          <w:rFonts w:ascii="Monaco" w:hAnsi="Monaco" w:cs="Courier New"/>
          <w:color w:val="333333"/>
          <w:kern w:val="0"/>
        </w:rPr>
        <w:t>的该方法。</w:t>
      </w:r>
    </w:p>
    <w:p w14:paraId="30BE3484" w14:textId="77777777" w:rsidR="00287551" w:rsidRPr="00287551" w:rsidRDefault="00287551" w:rsidP="005926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Monaco" w:hAnsi="Monaco" w:cs="Courier New"/>
          <w:color w:val="333333"/>
          <w:kern w:val="0"/>
        </w:rPr>
      </w:pPr>
      <w:r w:rsidRPr="00287551">
        <w:rPr>
          <w:rFonts w:ascii="Wingdings" w:hAnsi="Wingdings" w:cs="Courier New"/>
          <w:color w:val="333333"/>
          <w:kern w:val="0"/>
        </w:rPr>
        <w:t></w:t>
      </w:r>
      <w:r w:rsidRPr="00287551">
        <w:rPr>
          <w:rFonts w:ascii="Times New Roman" w:hAnsi="Times New Roman" w:cs="Times New Roman"/>
          <w:color w:val="333333"/>
          <w:kern w:val="0"/>
        </w:rPr>
        <w:t xml:space="preserve">  </w:t>
      </w:r>
      <w:r w:rsidRPr="00287551">
        <w:rPr>
          <w:rFonts w:ascii="Monaco" w:hAnsi="Monaco" w:cs="Courier New"/>
          <w:color w:val="333333"/>
          <w:kern w:val="0"/>
        </w:rPr>
        <w:t>接着，容器会读取</w:t>
      </w:r>
      <w:r w:rsidRPr="00287551">
        <w:rPr>
          <w:rFonts w:ascii="Verdana" w:hAnsi="Verdana" w:cs="Courier New"/>
          <w:color w:val="333333"/>
          <w:kern w:val="0"/>
        </w:rPr>
        <w:t>&lt;filter&gt;&lt;/filter&gt;</w:t>
      </w:r>
      <w:r w:rsidRPr="00287551">
        <w:rPr>
          <w:rFonts w:ascii="Monaco" w:hAnsi="Monaco" w:cs="Courier New"/>
          <w:color w:val="333333"/>
          <w:kern w:val="0"/>
        </w:rPr>
        <w:t>，根据指定的类路径来实例化过滤器。</w:t>
      </w:r>
    </w:p>
    <w:p w14:paraId="0BF1698C" w14:textId="77777777" w:rsidR="00287551" w:rsidRPr="00287551" w:rsidRDefault="00287551" w:rsidP="005926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Monaco" w:hAnsi="Monaco" w:cs="Courier New"/>
          <w:color w:val="333333"/>
          <w:kern w:val="0"/>
        </w:rPr>
      </w:pPr>
      <w:r w:rsidRPr="00287551">
        <w:rPr>
          <w:rFonts w:ascii="Wingdings" w:hAnsi="Wingdings" w:cs="Courier New"/>
          <w:color w:val="333333"/>
          <w:kern w:val="0"/>
        </w:rPr>
        <w:t></w:t>
      </w:r>
      <w:r w:rsidRPr="00287551">
        <w:rPr>
          <w:rFonts w:ascii="Times New Roman" w:hAnsi="Times New Roman" w:cs="Times New Roman"/>
          <w:color w:val="333333"/>
          <w:kern w:val="0"/>
        </w:rPr>
        <w:t xml:space="preserve">  </w:t>
      </w:r>
      <w:r w:rsidRPr="00287551">
        <w:rPr>
          <w:rFonts w:ascii="Monaco" w:hAnsi="Monaco" w:cs="Courier New"/>
          <w:color w:val="FF0000"/>
          <w:kern w:val="0"/>
        </w:rPr>
        <w:t>以上都是在</w:t>
      </w:r>
      <w:r w:rsidRPr="00287551">
        <w:rPr>
          <w:rFonts w:ascii="Verdana" w:hAnsi="Verdana" w:cs="Courier New"/>
          <w:color w:val="FF0000"/>
          <w:kern w:val="0"/>
        </w:rPr>
        <w:t>WEB</w:t>
      </w:r>
      <w:r w:rsidRPr="00287551">
        <w:rPr>
          <w:rFonts w:ascii="Monaco" w:hAnsi="Monaco" w:cs="Courier New"/>
          <w:color w:val="FF0000"/>
          <w:kern w:val="0"/>
        </w:rPr>
        <w:t>项目还没有完全启动起来的时候就已经完成了的工作。</w:t>
      </w:r>
      <w:r w:rsidRPr="00287551">
        <w:rPr>
          <w:rFonts w:ascii="Monaco" w:hAnsi="Monaco" w:cs="Courier New"/>
          <w:color w:val="333333"/>
          <w:kern w:val="0"/>
        </w:rPr>
        <w:t>如果系统中有</w:t>
      </w:r>
      <w:r w:rsidRPr="00287551">
        <w:rPr>
          <w:rFonts w:ascii="Verdana" w:hAnsi="Verdana" w:cs="Courier New"/>
          <w:color w:val="333333"/>
          <w:kern w:val="0"/>
        </w:rPr>
        <w:t>Servlet</w:t>
      </w:r>
      <w:r w:rsidRPr="00287551">
        <w:rPr>
          <w:rFonts w:ascii="Monaco" w:hAnsi="Monaco" w:cs="Courier New"/>
          <w:color w:val="333333"/>
          <w:kern w:val="0"/>
        </w:rPr>
        <w:t>，则</w:t>
      </w:r>
      <w:r w:rsidRPr="00287551">
        <w:rPr>
          <w:rFonts w:ascii="Verdana" w:hAnsi="Verdana" w:cs="Courier New"/>
          <w:color w:val="333333"/>
          <w:kern w:val="0"/>
        </w:rPr>
        <w:t>Servlet</w:t>
      </w:r>
      <w:r w:rsidRPr="00287551">
        <w:rPr>
          <w:rFonts w:ascii="Monaco" w:hAnsi="Monaco" w:cs="Courier New"/>
          <w:color w:val="333333"/>
          <w:kern w:val="0"/>
        </w:rPr>
        <w:t>是在第一次发起请求的时候被实例化的，而且一般不会被容器销毁，它可以服务于多个用户的请求。所以，</w:t>
      </w:r>
      <w:r w:rsidRPr="00287551">
        <w:rPr>
          <w:rFonts w:ascii="Verdana" w:hAnsi="Verdana" w:cs="Courier New"/>
          <w:color w:val="333333"/>
          <w:kern w:val="0"/>
        </w:rPr>
        <w:t>Servlet</w:t>
      </w:r>
      <w:r w:rsidRPr="00287551">
        <w:rPr>
          <w:rFonts w:ascii="Monaco" w:hAnsi="Monaco" w:cs="Courier New"/>
          <w:color w:val="333333"/>
          <w:kern w:val="0"/>
        </w:rPr>
        <w:t>的初始化都要比上面提到的那几个要迟。</w:t>
      </w:r>
    </w:p>
    <w:p w14:paraId="476ADF2C" w14:textId="77777777" w:rsidR="00287551" w:rsidRPr="00287551" w:rsidRDefault="00287551" w:rsidP="005926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80"/>
        <w:jc w:val="left"/>
        <w:rPr>
          <w:rFonts w:ascii="Monaco" w:hAnsi="Monaco" w:cs="Courier New"/>
          <w:color w:val="333333"/>
          <w:kern w:val="0"/>
          <w:sz w:val="21"/>
          <w:szCs w:val="21"/>
        </w:rPr>
      </w:pPr>
      <w:r w:rsidRPr="00287551">
        <w:rPr>
          <w:rFonts w:ascii="Monaco" w:hAnsi="Monaco" w:cs="Courier New"/>
          <w:color w:val="333333"/>
          <w:kern w:val="0"/>
        </w:rPr>
        <w:t>总的来说，</w:t>
      </w:r>
      <w:r w:rsidRPr="00287551">
        <w:rPr>
          <w:rFonts w:ascii="Verdana" w:hAnsi="Verdana" w:cs="Courier New"/>
          <w:color w:val="333333"/>
          <w:kern w:val="0"/>
        </w:rPr>
        <w:t>web.xml</w:t>
      </w:r>
      <w:r w:rsidRPr="00287551">
        <w:rPr>
          <w:rFonts w:ascii="Monaco" w:hAnsi="Monaco" w:cs="Courier New"/>
          <w:color w:val="333333"/>
          <w:kern w:val="0"/>
        </w:rPr>
        <w:t>的加载顺序是</w:t>
      </w:r>
      <w:r w:rsidRPr="00287551">
        <w:rPr>
          <w:rFonts w:ascii="Verdana" w:hAnsi="Verdana" w:cs="Courier New"/>
          <w:color w:val="333333"/>
          <w:kern w:val="0"/>
        </w:rPr>
        <w:t xml:space="preserve">: </w:t>
      </w:r>
      <w:r w:rsidRPr="00287551">
        <w:rPr>
          <w:rFonts w:ascii="Verdana" w:hAnsi="Verdana" w:cs="Courier New"/>
          <w:color w:val="FF0000"/>
          <w:kern w:val="0"/>
        </w:rPr>
        <w:t>&lt;context-</w:t>
      </w:r>
      <w:proofErr w:type="spellStart"/>
      <w:r w:rsidRPr="00287551">
        <w:rPr>
          <w:rFonts w:ascii="Verdana" w:hAnsi="Verdana" w:cs="Courier New"/>
          <w:color w:val="FF0000"/>
          <w:kern w:val="0"/>
        </w:rPr>
        <w:t>param</w:t>
      </w:r>
      <w:proofErr w:type="spellEnd"/>
      <w:r w:rsidRPr="00287551">
        <w:rPr>
          <w:rFonts w:ascii="Verdana" w:hAnsi="Verdana" w:cs="Courier New"/>
          <w:color w:val="FF0000"/>
          <w:kern w:val="0"/>
        </w:rPr>
        <w:t>&gt;-&gt; &lt;listener&gt; -&gt; &lt;filter&gt; -&gt; &lt;servlet&gt;</w:t>
      </w:r>
      <w:r w:rsidRPr="00287551">
        <w:rPr>
          <w:rFonts w:ascii="Monaco" w:hAnsi="Monaco" w:cs="Courier New"/>
          <w:color w:val="333333"/>
          <w:kern w:val="0"/>
        </w:rPr>
        <w:t>。其中，如果</w:t>
      </w:r>
      <w:r w:rsidRPr="00287551">
        <w:rPr>
          <w:rFonts w:ascii="Verdana" w:hAnsi="Verdana" w:cs="Courier New"/>
          <w:color w:val="333333"/>
          <w:kern w:val="0"/>
        </w:rPr>
        <w:t>web.xml</w:t>
      </w:r>
      <w:r w:rsidRPr="00287551">
        <w:rPr>
          <w:rFonts w:ascii="Monaco" w:hAnsi="Monaco" w:cs="Courier New"/>
          <w:color w:val="333333"/>
          <w:kern w:val="0"/>
        </w:rPr>
        <w:t>中出现了相同的元素，则按照在配置文件中出现的先后顺序来加载。</w:t>
      </w:r>
    </w:p>
    <w:p w14:paraId="2A5A5E8E" w14:textId="77777777" w:rsidR="00AF5CFD" w:rsidRPr="00AF5CFD" w:rsidRDefault="00AF5CFD" w:rsidP="004664DB">
      <w:pPr>
        <w:spacing w:line="360" w:lineRule="auto"/>
        <w:rPr>
          <w:rFonts w:ascii="Times New Roman" w:eastAsia="Times New Roman" w:hAnsi="Times New Roman"/>
        </w:rPr>
      </w:pPr>
    </w:p>
    <w:p w14:paraId="658B4E2B" w14:textId="4EBB5735" w:rsidR="00AF5CFD" w:rsidRPr="00AF5CFD" w:rsidRDefault="00F4289D" w:rsidP="004664DB">
      <w:pPr>
        <w:pStyle w:val="2"/>
        <w:numPr>
          <w:ilvl w:val="0"/>
          <w:numId w:val="7"/>
        </w:numPr>
        <w:spacing w:line="360" w:lineRule="auto"/>
      </w:pPr>
      <w:r>
        <w:rPr>
          <w:rFonts w:hint="eastAsia"/>
        </w:rPr>
        <w:t>配置</w:t>
      </w:r>
      <w:r w:rsidR="00AF5CFD" w:rsidRPr="00AF5CFD">
        <w:rPr>
          <w:rFonts w:hint="eastAsia"/>
        </w:rPr>
        <w:t>Struts</w:t>
      </w:r>
      <w:r w:rsidRPr="00AF5CFD">
        <w:t xml:space="preserve"> </w:t>
      </w:r>
    </w:p>
    <w:p w14:paraId="34AA66BA" w14:textId="0F596567" w:rsidR="00AF5CFD" w:rsidRPr="00AF5CFD" w:rsidRDefault="003707EB" w:rsidP="008B2A44">
      <w:pPr>
        <w:pStyle w:val="a7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选中工程</w:t>
      </w:r>
      <w:r w:rsidR="008B2A44">
        <w:rPr>
          <w:rFonts w:hint="eastAsia"/>
        </w:rPr>
        <w:t>，右</w:t>
      </w:r>
      <w:r w:rsidR="00AF5CFD" w:rsidRPr="00AF5CFD">
        <w:rPr>
          <w:rFonts w:hint="eastAsia"/>
        </w:rPr>
        <w:t>击添加</w:t>
      </w:r>
      <w:r w:rsidR="00AF5CFD" w:rsidRPr="00AF5CFD">
        <w:rPr>
          <w:rFonts w:hint="eastAsia"/>
        </w:rPr>
        <w:t>Struts</w:t>
      </w:r>
      <w:r w:rsidR="00AF5CFD" w:rsidRPr="00AF5CFD">
        <w:rPr>
          <w:rFonts w:hint="eastAsia"/>
        </w:rPr>
        <w:t>功能支持</w:t>
      </w:r>
      <w:r w:rsidR="00F4289D">
        <w:t>，</w:t>
      </w:r>
      <w:r w:rsidR="00F4289D">
        <w:rPr>
          <w:rFonts w:hint="eastAsia"/>
        </w:rPr>
        <w:t>如图所示</w:t>
      </w:r>
      <w:r w:rsidR="00AF5CFD" w:rsidRPr="00AF5CFD">
        <w:rPr>
          <w:rFonts w:hint="eastAsia"/>
        </w:rPr>
        <w:t>。</w:t>
      </w:r>
      <w:r w:rsidR="00AF5CFD" w:rsidRPr="004664DB">
        <w:rPr>
          <w:rFonts w:hint="eastAsia"/>
        </w:rPr>
        <w:t> </w:t>
      </w:r>
    </w:p>
    <w:p w14:paraId="0833AEC3" w14:textId="6515CD2F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  <w:r w:rsidR="00F5668E"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106D5F1E" wp14:editId="4EE6A99C">
            <wp:extent cx="5071745" cy="3242945"/>
            <wp:effectExtent l="0" t="0" r="8255" b="8255"/>
            <wp:docPr id="5" name="图片 5" descr="http://img.dnbcw.info/201282/4157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dnbcw.info/201282/4157111.jp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235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1C8D8D4A" w14:textId="16B496A5" w:rsidR="00AF5CFD" w:rsidRPr="00AF5CFD" w:rsidRDefault="00F5668E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211A1386" wp14:editId="006BB348">
            <wp:extent cx="4720590" cy="3189605"/>
            <wp:effectExtent l="0" t="0" r="3810" b="10795"/>
            <wp:docPr id="4" name="图片 4" descr="http://img.dnbcw.info/201282/4157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dnbcw.info/201282/4157112.jp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09206" w14:textId="1A1FCEDE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lastRenderedPageBreak/>
        <w:t> </w:t>
      </w:r>
    </w:p>
    <w:p w14:paraId="6BA08819" w14:textId="326E8550" w:rsidR="00AF5CFD" w:rsidRPr="00AF5CFD" w:rsidRDefault="00F5668E" w:rsidP="008B2A44">
      <w:pPr>
        <w:pStyle w:val="a7"/>
        <w:numPr>
          <w:ilvl w:val="0"/>
          <w:numId w:val="22"/>
        </w:numPr>
        <w:spacing w:line="360" w:lineRule="auto"/>
        <w:ind w:firstLineChars="0"/>
      </w:pPr>
      <w:r w:rsidRPr="00F5668E">
        <w:rPr>
          <w:rFonts w:hint="eastAsia"/>
        </w:rPr>
        <w:t>随后，在弹出的窗体上选择</w:t>
      </w:r>
      <w:r w:rsidRPr="00F5668E">
        <w:rPr>
          <w:rFonts w:hint="eastAsia"/>
        </w:rPr>
        <w:t>struts2.1</w:t>
      </w:r>
      <w:r w:rsidRPr="00F5668E">
        <w:rPr>
          <w:rFonts w:hint="eastAsia"/>
        </w:rPr>
        <w:t>，选择</w:t>
      </w:r>
      <w:r w:rsidRPr="00F5668E">
        <w:rPr>
          <w:rFonts w:hint="eastAsia"/>
        </w:rPr>
        <w:t>Struts2</w:t>
      </w:r>
      <w:r w:rsidRPr="00F5668E">
        <w:rPr>
          <w:rFonts w:hint="eastAsia"/>
        </w:rPr>
        <w:t>核心库（注意：</w:t>
      </w:r>
      <w:r w:rsidRPr="00F5668E">
        <w:rPr>
          <w:rFonts w:hint="eastAsia"/>
        </w:rPr>
        <w:t>Struts2 Spring Libraries</w:t>
      </w:r>
      <w:r w:rsidRPr="00F5668E">
        <w:rPr>
          <w:rFonts w:hint="eastAsia"/>
        </w:rPr>
        <w:t>是整合</w:t>
      </w:r>
      <w:r w:rsidRPr="00F5668E">
        <w:rPr>
          <w:rFonts w:hint="eastAsia"/>
        </w:rPr>
        <w:t>Spring</w:t>
      </w:r>
      <w:r w:rsidRPr="00F5668E">
        <w:rPr>
          <w:rFonts w:hint="eastAsia"/>
        </w:rPr>
        <w:t>所必须的，但是，现阶段如果不使用</w:t>
      </w:r>
      <w:r w:rsidRPr="00F5668E">
        <w:rPr>
          <w:rFonts w:hint="eastAsia"/>
        </w:rPr>
        <w:t>Spring</w:t>
      </w:r>
      <w:r w:rsidRPr="00F5668E">
        <w:rPr>
          <w:rFonts w:hint="eastAsia"/>
        </w:rPr>
        <w:t>，就不要添加这个库，否则，测试可能失败）。单击“</w:t>
      </w:r>
      <w:r w:rsidRPr="00F5668E">
        <w:rPr>
          <w:rFonts w:hint="eastAsia"/>
        </w:rPr>
        <w:t>Finish</w:t>
      </w:r>
      <w:r w:rsidRPr="00F5668E">
        <w:rPr>
          <w:rFonts w:hint="eastAsia"/>
        </w:rPr>
        <w:t>”，完成</w:t>
      </w:r>
      <w:r w:rsidRPr="00F5668E">
        <w:rPr>
          <w:rFonts w:hint="eastAsia"/>
        </w:rPr>
        <w:t>Struts</w:t>
      </w:r>
      <w:r w:rsidRPr="00F5668E">
        <w:rPr>
          <w:rFonts w:hint="eastAsia"/>
        </w:rPr>
        <w:t>功能添加。</w:t>
      </w:r>
    </w:p>
    <w:p w14:paraId="08921262" w14:textId="385720FE" w:rsidR="00AF5CFD" w:rsidRPr="00AF5CFD" w:rsidRDefault="00AF5CFD" w:rsidP="004664DB">
      <w:pPr>
        <w:spacing w:line="360" w:lineRule="auto"/>
        <w:ind w:firstLine="480"/>
      </w:pPr>
      <w:r w:rsidRPr="004664DB">
        <w:rPr>
          <w:rFonts w:hint="eastAsia"/>
          <w:color w:val="FF0000"/>
        </w:rPr>
        <w:t>注意</w:t>
      </w:r>
      <w:r w:rsidRPr="004664DB">
        <w:rPr>
          <w:rFonts w:hint="eastAsia"/>
          <w:color w:val="FF0000"/>
        </w:rPr>
        <w:t>:</w:t>
      </w:r>
      <w:r w:rsidRPr="00AF5CFD">
        <w:rPr>
          <w:rFonts w:hint="eastAsia"/>
        </w:rPr>
        <w:t xml:space="preserve"> </w:t>
      </w:r>
      <w:r w:rsidRPr="00AF5CFD">
        <w:rPr>
          <w:rFonts w:hint="eastAsia"/>
        </w:rPr>
        <w:t>添加</w:t>
      </w:r>
      <w:r w:rsidRPr="00AF5CFD">
        <w:rPr>
          <w:rFonts w:hint="eastAsia"/>
        </w:rPr>
        <w:t>Struts</w:t>
      </w:r>
      <w:r w:rsidRPr="00AF5CFD">
        <w:rPr>
          <w:rFonts w:hint="eastAsia"/>
        </w:rPr>
        <w:t>功能支持时，不要启动</w:t>
      </w:r>
      <w:r w:rsidRPr="00AF5CFD">
        <w:rPr>
          <w:rFonts w:hint="eastAsia"/>
        </w:rPr>
        <w:t>Tomcat</w:t>
      </w:r>
      <w:hyperlink r:id="rId16" w:history="1">
        <w:r w:rsidRPr="00F5668E">
          <w:rPr>
            <w:rFonts w:hint="eastAsia"/>
          </w:rPr>
          <w:t>服务器</w:t>
        </w:r>
      </w:hyperlink>
      <w:r w:rsidRPr="00AF5CFD">
        <w:rPr>
          <w:rFonts w:hint="eastAsia"/>
        </w:rPr>
        <w:t>，以</w:t>
      </w:r>
      <w:r w:rsidR="0076746B" w:rsidRPr="00AF5CFD">
        <w:rPr>
          <w:rFonts w:hint="eastAsia"/>
        </w:rPr>
        <w:t>免</w:t>
      </w:r>
      <w:r w:rsidRPr="00AF5CFD">
        <w:rPr>
          <w:rFonts w:hint="eastAsia"/>
        </w:rPr>
        <w:t>库添加失败。另外，</w:t>
      </w:r>
      <w:r w:rsidRPr="00AF5CFD">
        <w:rPr>
          <w:rFonts w:hint="eastAsia"/>
        </w:rPr>
        <w:t>Struts2</w:t>
      </w:r>
      <w:r w:rsidRPr="00AF5CFD">
        <w:rPr>
          <w:rFonts w:hint="eastAsia"/>
        </w:rPr>
        <w:t>的默认后缀名为</w:t>
      </w:r>
      <w:r w:rsidRPr="00AF5CFD">
        <w:rPr>
          <w:rFonts w:hint="eastAsia"/>
        </w:rPr>
        <w:t>*.action</w:t>
      </w:r>
      <w:r w:rsidR="0076746B">
        <w:t>（一般情况</w:t>
      </w:r>
      <w:r w:rsidR="0076746B">
        <w:t>action</w:t>
      </w:r>
      <w:r w:rsidR="0076746B">
        <w:t>的后缀是</w:t>
      </w:r>
      <w:r w:rsidR="0076746B">
        <w:t>action</w:t>
      </w:r>
      <w:r w:rsidR="0076746B">
        <w:t>，</w:t>
      </w:r>
      <w:r w:rsidR="0076746B">
        <w:rPr>
          <w:rFonts w:hint="eastAsia"/>
        </w:rPr>
        <w:t>do</w:t>
      </w:r>
      <w:r w:rsidR="00486129">
        <w:t>也可以</w:t>
      </w:r>
      <w:r w:rsidR="00486129">
        <w:rPr>
          <w:rFonts w:hint="eastAsia"/>
        </w:rPr>
        <w:t>没有</w:t>
      </w:r>
      <w:r w:rsidR="00486129">
        <w:t>后缀</w:t>
      </w:r>
      <w:r w:rsidR="0076746B">
        <w:t>）</w:t>
      </w:r>
      <w:r w:rsidRPr="00AF5CFD">
        <w:rPr>
          <w:rFonts w:hint="eastAsia"/>
        </w:rPr>
        <w:t>，可以根据个人爱好修改。</w:t>
      </w:r>
    </w:p>
    <w:p w14:paraId="6BDA5278" w14:textId="5464BC18" w:rsidR="00AF5CFD" w:rsidRPr="00AF5CFD" w:rsidRDefault="00AF5CFD" w:rsidP="004664DB">
      <w:pPr>
        <w:spacing w:line="360" w:lineRule="auto"/>
      </w:pPr>
      <w:r w:rsidRPr="00AF5CFD">
        <w:rPr>
          <w:rFonts w:hint="eastAsia"/>
          <w:shd w:val="clear" w:color="auto" w:fill="F4FBF4"/>
        </w:rPr>
        <w:t> </w:t>
      </w:r>
    </w:p>
    <w:p w14:paraId="0B13ED2C" w14:textId="0AA61309" w:rsidR="00AF5CFD" w:rsidRPr="004664DB" w:rsidRDefault="00AF5CFD" w:rsidP="004664DB">
      <w:pPr>
        <w:spacing w:line="360" w:lineRule="auto"/>
      </w:pPr>
      <w:r w:rsidRPr="00AF5CFD">
        <w:rPr>
          <w:rFonts w:hint="eastAsia"/>
        </w:rPr>
        <w:t> </w:t>
      </w:r>
      <w:r w:rsidR="00F5668E"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6C4EDF51" wp14:editId="28DA2907">
            <wp:extent cx="5060950" cy="4635500"/>
            <wp:effectExtent l="0" t="0" r="0" b="12700"/>
            <wp:docPr id="3" name="图片 3" descr="http://img.dnbcw.info/201282/4157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dnbcw.info/201282/4157113.jp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54CE" w14:textId="79DA2B3B" w:rsidR="00AF5CFD" w:rsidRPr="00AF5CFD" w:rsidRDefault="00AF5CFD" w:rsidP="008B2A44">
      <w:pPr>
        <w:pStyle w:val="a7"/>
        <w:numPr>
          <w:ilvl w:val="0"/>
          <w:numId w:val="22"/>
        </w:numPr>
        <w:spacing w:line="360" w:lineRule="auto"/>
        <w:ind w:firstLineChars="0"/>
      </w:pPr>
      <w:r w:rsidRPr="00AF5CFD">
        <w:rPr>
          <w:rFonts w:hint="eastAsia"/>
        </w:rPr>
        <w:t>完成</w:t>
      </w:r>
      <w:r w:rsidRPr="00AF5CFD">
        <w:rPr>
          <w:rFonts w:hint="eastAsia"/>
        </w:rPr>
        <w:t>Struts2</w:t>
      </w:r>
      <w:r w:rsidRPr="00AF5CFD">
        <w:rPr>
          <w:rFonts w:hint="eastAsia"/>
        </w:rPr>
        <w:t>组件添加后，可以发现：除了新增加了一个</w:t>
      </w:r>
      <w:r w:rsidRPr="00AF5CFD">
        <w:rPr>
          <w:rFonts w:hint="eastAsia"/>
        </w:rPr>
        <w:t>Struts2</w:t>
      </w:r>
      <w:r w:rsidRPr="00AF5CFD">
        <w:rPr>
          <w:rFonts w:hint="eastAsia"/>
        </w:rPr>
        <w:t>的配置文件</w:t>
      </w:r>
      <w:r w:rsidRPr="00AF5CFD">
        <w:rPr>
          <w:rFonts w:hint="eastAsia"/>
        </w:rPr>
        <w:t>struts.xml</w:t>
      </w:r>
      <w:r w:rsidRPr="00AF5CFD">
        <w:rPr>
          <w:rFonts w:hint="eastAsia"/>
        </w:rPr>
        <w:t>外，</w:t>
      </w:r>
      <w:r w:rsidRPr="00AF5CFD">
        <w:rPr>
          <w:rFonts w:hint="eastAsia"/>
        </w:rPr>
        <w:t>Struts2</w:t>
      </w:r>
      <w:r w:rsidRPr="00AF5CFD">
        <w:rPr>
          <w:rFonts w:hint="eastAsia"/>
        </w:rPr>
        <w:t>在</w:t>
      </w:r>
      <w:r w:rsidRPr="00AF5CFD">
        <w:rPr>
          <w:rFonts w:hint="eastAsia"/>
        </w:rPr>
        <w:t>web.xml</w:t>
      </w:r>
      <w:r w:rsidRPr="00AF5CFD">
        <w:rPr>
          <w:rFonts w:hint="eastAsia"/>
        </w:rPr>
        <w:t>配置文件中还添加了自己的控制器及</w:t>
      </w:r>
      <w:r w:rsidRPr="00AF5CFD">
        <w:rPr>
          <w:rFonts w:hint="eastAsia"/>
        </w:rPr>
        <w:t>HTTP</w:t>
      </w:r>
      <w:r w:rsidRPr="00AF5CFD">
        <w:rPr>
          <w:rFonts w:hint="eastAsia"/>
        </w:rPr>
        <w:t>请求的过滤器映射，内容如下：</w:t>
      </w:r>
    </w:p>
    <w:p w14:paraId="07880F92" w14:textId="08DD9F10" w:rsidR="00AF5CFD" w:rsidRPr="00AF5CFD" w:rsidRDefault="00AF5CFD" w:rsidP="004664DB">
      <w:pPr>
        <w:spacing w:line="360" w:lineRule="auto"/>
      </w:pPr>
      <w:proofErr w:type="gramStart"/>
      <w:r w:rsidRPr="00AF5CFD">
        <w:rPr>
          <w:rFonts w:hint="eastAsia"/>
        </w:rPr>
        <w:lastRenderedPageBreak/>
        <w:t>&lt;!</w:t>
      </w:r>
      <w:r w:rsidRPr="00AF5CFD">
        <w:rPr>
          <w:rFonts w:hint="eastAsia"/>
        </w:rPr>
        <w:t>——</w:t>
      </w:r>
      <w:proofErr w:type="gramEnd"/>
      <w:r w:rsidRPr="00AF5CFD">
        <w:rPr>
          <w:rFonts w:hint="eastAsia"/>
        </w:rPr>
        <w:t>定义控制器</w:t>
      </w:r>
      <w:r w:rsidR="008F087C">
        <w:t>（过滤器）</w:t>
      </w:r>
      <w:r w:rsidRPr="00AF5CFD">
        <w:rPr>
          <w:rFonts w:hint="eastAsia"/>
        </w:rPr>
        <w:t>名称及实现的类文件——</w:t>
      </w:r>
      <w:r w:rsidRPr="00AF5CFD">
        <w:rPr>
          <w:rFonts w:hint="eastAsia"/>
        </w:rPr>
        <w:t>&gt;</w:t>
      </w:r>
    </w:p>
    <w:p w14:paraId="09CA186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 &lt;filter&gt;</w:t>
      </w:r>
    </w:p>
    <w:p w14:paraId="2915E78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   &lt;filter-name&gt;</w:t>
      </w:r>
      <w:r w:rsidRPr="008F087C">
        <w:rPr>
          <w:rFonts w:hint="eastAsia"/>
          <w:color w:val="FF0000"/>
        </w:rPr>
        <w:t>struts2</w:t>
      </w:r>
      <w:r w:rsidRPr="00AF5CFD">
        <w:rPr>
          <w:rFonts w:hint="eastAsia"/>
        </w:rPr>
        <w:t>&lt;/filter-name&gt;</w:t>
      </w:r>
    </w:p>
    <w:p w14:paraId="485FF8E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   &lt;filter-class&gt;</w:t>
      </w:r>
    </w:p>
    <w:p w14:paraId="24DCFECD" w14:textId="77777777" w:rsidR="00AF5CFD" w:rsidRPr="006A5DFD" w:rsidRDefault="00AF5CFD" w:rsidP="004664DB">
      <w:pPr>
        <w:spacing w:line="360" w:lineRule="auto"/>
        <w:rPr>
          <w:color w:val="FF0000"/>
        </w:rPr>
      </w:pPr>
      <w:r w:rsidRPr="00AF5CFD">
        <w:rPr>
          <w:rFonts w:hint="eastAsia"/>
        </w:rPr>
        <w:t xml:space="preserve">        </w:t>
      </w:r>
      <w:r w:rsidRPr="006A5DFD">
        <w:rPr>
          <w:rFonts w:hint="eastAsia"/>
          <w:color w:val="FF0000"/>
        </w:rPr>
        <w:t>org.</w:t>
      </w:r>
      <w:hyperlink r:id="rId19" w:history="1">
        <w:r w:rsidRPr="006A5DFD">
          <w:rPr>
            <w:rFonts w:hint="eastAsia"/>
            <w:color w:val="FF0000"/>
          </w:rPr>
          <w:t>apache</w:t>
        </w:r>
      </w:hyperlink>
      <w:r w:rsidRPr="006A5DFD">
        <w:rPr>
          <w:rFonts w:hint="eastAsia"/>
          <w:color w:val="FF0000"/>
        </w:rPr>
        <w:t>.struts2.dispatcher.ng.filter.StrutsPrepareAndExecuteFilter</w:t>
      </w:r>
    </w:p>
    <w:p w14:paraId="4D27D77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   &lt;/filter-class&gt;</w:t>
      </w:r>
    </w:p>
    <w:p w14:paraId="0C82A82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 &lt;/filter&gt;</w:t>
      </w:r>
    </w:p>
    <w:p w14:paraId="0B79E6E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5E9B82E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 </w:t>
      </w:r>
      <w:proofErr w:type="gramStart"/>
      <w:r w:rsidRPr="00AF5CFD">
        <w:rPr>
          <w:rFonts w:hint="eastAsia"/>
        </w:rPr>
        <w:t>&lt;!</w:t>
      </w:r>
      <w:r w:rsidRPr="00AF5CFD">
        <w:rPr>
          <w:rFonts w:hint="eastAsia"/>
        </w:rPr>
        <w:t>——</w:t>
      </w:r>
      <w:proofErr w:type="gramEnd"/>
      <w:r w:rsidRPr="00AF5CFD">
        <w:rPr>
          <w:rFonts w:hint="eastAsia"/>
        </w:rPr>
        <w:t>定义过滤器映射——</w:t>
      </w:r>
      <w:r w:rsidRPr="00AF5CFD">
        <w:rPr>
          <w:rFonts w:hint="eastAsia"/>
        </w:rPr>
        <w:t>&gt;</w:t>
      </w:r>
    </w:p>
    <w:p w14:paraId="0EFAD6F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 &lt;filter-mapping&gt;</w:t>
      </w:r>
    </w:p>
    <w:p w14:paraId="4815171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   &lt;filter-name&gt;</w:t>
      </w:r>
      <w:r w:rsidRPr="008F087C">
        <w:rPr>
          <w:rFonts w:hint="eastAsia"/>
          <w:color w:val="FF0000"/>
        </w:rPr>
        <w:t>struts2</w:t>
      </w:r>
      <w:r w:rsidRPr="00AF5CFD">
        <w:rPr>
          <w:rFonts w:hint="eastAsia"/>
        </w:rPr>
        <w:t>&lt;/filter-name&gt;</w:t>
      </w:r>
    </w:p>
    <w:p w14:paraId="6C23E65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   &lt;</w:t>
      </w:r>
      <w:proofErr w:type="spellStart"/>
      <w:r w:rsidRPr="00AF5CFD">
        <w:rPr>
          <w:rFonts w:hint="eastAsia"/>
        </w:rPr>
        <w:t>url</w:t>
      </w:r>
      <w:proofErr w:type="spellEnd"/>
      <w:r w:rsidRPr="00AF5CFD">
        <w:rPr>
          <w:rFonts w:hint="eastAsia"/>
        </w:rPr>
        <w:t>-pattern&gt;</w:t>
      </w:r>
      <w:proofErr w:type="gramStart"/>
      <w:r w:rsidRPr="008F087C">
        <w:rPr>
          <w:rFonts w:hint="eastAsia"/>
          <w:color w:val="FF0000"/>
        </w:rPr>
        <w:t>*.action</w:t>
      </w:r>
      <w:proofErr w:type="gramEnd"/>
      <w:r w:rsidRPr="00AF5CFD">
        <w:rPr>
          <w:rFonts w:hint="eastAsia"/>
        </w:rPr>
        <w:t>&lt;/</w:t>
      </w:r>
      <w:proofErr w:type="spellStart"/>
      <w:r w:rsidRPr="00AF5CFD">
        <w:rPr>
          <w:rFonts w:hint="eastAsia"/>
        </w:rPr>
        <w:t>url</w:t>
      </w:r>
      <w:proofErr w:type="spellEnd"/>
      <w:r w:rsidRPr="00AF5CFD">
        <w:rPr>
          <w:rFonts w:hint="eastAsia"/>
        </w:rPr>
        <w:t>-pattern&gt;</w:t>
      </w:r>
    </w:p>
    <w:p w14:paraId="38492DD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 &lt;/filter-mapping&gt;</w:t>
      </w:r>
    </w:p>
    <w:p w14:paraId="6A6F6F0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50038A61" w14:textId="77777777" w:rsidR="00AF5CFD" w:rsidRPr="00AF5CFD" w:rsidRDefault="00AF5CFD" w:rsidP="004664DB">
      <w:pPr>
        <w:spacing w:line="360" w:lineRule="auto"/>
        <w:ind w:firstLine="480"/>
      </w:pPr>
      <w:r w:rsidRPr="00AF5CFD">
        <w:rPr>
          <w:rFonts w:hint="eastAsia"/>
        </w:rPr>
        <w:t>完成上述配置修改后，以后发送给该工程的</w:t>
      </w:r>
      <w:r w:rsidRPr="00AF5CFD">
        <w:rPr>
          <w:rFonts w:hint="eastAsia"/>
        </w:rPr>
        <w:t>HTTP</w:t>
      </w:r>
      <w:r w:rsidRPr="00AF5CFD">
        <w:rPr>
          <w:rFonts w:hint="eastAsia"/>
        </w:rPr>
        <w:t>请求，如果是以</w:t>
      </w:r>
      <w:r w:rsidRPr="00AF5CFD">
        <w:rPr>
          <w:rFonts w:hint="eastAsia"/>
        </w:rPr>
        <w:t>*.action</w:t>
      </w:r>
      <w:r w:rsidRPr="00AF5CFD">
        <w:rPr>
          <w:rFonts w:hint="eastAsia"/>
        </w:rPr>
        <w:t>结尾，则请求会转发给控制器</w:t>
      </w:r>
      <w:proofErr w:type="spellStart"/>
      <w:r w:rsidRPr="00AF5CFD">
        <w:rPr>
          <w:rFonts w:hint="eastAsia"/>
        </w:rPr>
        <w:t>StrutsPrepareAndExecuteFilter</w:t>
      </w:r>
      <w:proofErr w:type="spellEnd"/>
      <w:r w:rsidRPr="00AF5CFD">
        <w:rPr>
          <w:rFonts w:hint="eastAsia"/>
        </w:rPr>
        <w:t>处理。</w:t>
      </w:r>
      <w:r w:rsidRPr="00AF5CFD">
        <w:rPr>
          <w:rFonts w:hint="eastAsia"/>
        </w:rPr>
        <w:t>Struts2</w:t>
      </w:r>
      <w:r w:rsidRPr="00AF5CFD">
        <w:rPr>
          <w:rFonts w:hint="eastAsia"/>
        </w:rPr>
        <w:t>的控制器会读取配置文件</w:t>
      </w:r>
      <w:r w:rsidRPr="00AF5CFD">
        <w:rPr>
          <w:rFonts w:hint="eastAsia"/>
        </w:rPr>
        <w:t>struts.xml</w:t>
      </w:r>
      <w:r w:rsidRPr="00AF5CFD">
        <w:rPr>
          <w:rFonts w:hint="eastAsia"/>
        </w:rPr>
        <w:t>，根据这个文件的定义，选择相应的</w:t>
      </w:r>
      <w:r w:rsidRPr="00AF5CFD">
        <w:rPr>
          <w:rFonts w:hint="eastAsia"/>
        </w:rPr>
        <w:t>action</w:t>
      </w:r>
      <w:r w:rsidRPr="00AF5CFD">
        <w:rPr>
          <w:rFonts w:hint="eastAsia"/>
        </w:rPr>
        <w:t>，决定页面跳转。</w:t>
      </w:r>
    </w:p>
    <w:p w14:paraId="32E08A79" w14:textId="38420D66" w:rsidR="00AF5CFD" w:rsidRPr="00AF5CFD" w:rsidRDefault="00AF5CFD" w:rsidP="004664DB">
      <w:pPr>
        <w:spacing w:line="360" w:lineRule="auto"/>
        <w:ind w:firstLine="480"/>
      </w:pPr>
      <w:r w:rsidRPr="00AF5CFD">
        <w:rPr>
          <w:rFonts w:hint="eastAsia"/>
        </w:rPr>
        <w:t>打开配置文件</w:t>
      </w:r>
      <w:r w:rsidRPr="00AF5CFD">
        <w:rPr>
          <w:rFonts w:hint="eastAsia"/>
        </w:rPr>
        <w:t>struts.xml</w:t>
      </w:r>
      <w:r w:rsidRPr="00AF5CFD">
        <w:rPr>
          <w:rFonts w:hint="eastAsia"/>
        </w:rPr>
        <w:t>，可以发现：初次添加</w:t>
      </w:r>
      <w:r w:rsidRPr="00AF5CFD">
        <w:rPr>
          <w:rFonts w:hint="eastAsia"/>
        </w:rPr>
        <w:t>Struts2</w:t>
      </w:r>
      <w:r w:rsidRPr="00AF5CFD">
        <w:rPr>
          <w:rFonts w:hint="eastAsia"/>
        </w:rPr>
        <w:t>支持后，该文件是空的，这需要我们</w:t>
      </w:r>
      <w:r w:rsidR="00CD199F">
        <w:t>根据实际情况</w:t>
      </w:r>
      <w:r w:rsidRPr="00AF5CFD">
        <w:rPr>
          <w:rFonts w:hint="eastAsia"/>
        </w:rPr>
        <w:t>自己添加。</w:t>
      </w:r>
    </w:p>
    <w:p w14:paraId="6B2D18A0" w14:textId="77777777" w:rsidR="00AF5CFD" w:rsidRPr="00AF5CFD" w:rsidRDefault="00AF5CFD" w:rsidP="004664DB">
      <w:pPr>
        <w:spacing w:line="360" w:lineRule="auto"/>
      </w:pPr>
      <w:proofErr w:type="gramStart"/>
      <w:r w:rsidRPr="00AF5CFD">
        <w:rPr>
          <w:rFonts w:hint="eastAsia"/>
        </w:rPr>
        <w:t>&lt;?xml</w:t>
      </w:r>
      <w:proofErr w:type="gramEnd"/>
      <w:r w:rsidRPr="00AF5CFD">
        <w:rPr>
          <w:rFonts w:hint="eastAsia"/>
        </w:rPr>
        <w:t xml:space="preserve"> version=</w:t>
      </w:r>
      <w:r w:rsidRPr="00AF5CFD">
        <w:rPr>
          <w:rFonts w:hint="eastAsia"/>
          <w:i/>
          <w:iCs/>
        </w:rPr>
        <w:t>"1.0"</w:t>
      </w:r>
      <w:r w:rsidRPr="00AF5CFD">
        <w:rPr>
          <w:rFonts w:hint="eastAsia"/>
        </w:rPr>
        <w:t> encoding=</w:t>
      </w:r>
      <w:r w:rsidRPr="00AF5CFD">
        <w:rPr>
          <w:rFonts w:hint="eastAsia"/>
          <w:i/>
          <w:iCs/>
        </w:rPr>
        <w:t>"UTF-8"</w:t>
      </w:r>
      <w:r w:rsidRPr="00AF5CFD">
        <w:rPr>
          <w:rFonts w:hint="eastAsia"/>
        </w:rPr>
        <w:t> ?&gt;</w:t>
      </w:r>
    </w:p>
    <w:p w14:paraId="3C1695B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&lt;!DOCTYPE struts PUBLIC "-//Apache Software Foundation//DTD Struts Configuration 2.1//EN" "http://struts.</w:t>
      </w:r>
      <w:hyperlink r:id="rId20" w:history="1">
        <w:r w:rsidRPr="00AF5CFD">
          <w:rPr>
            <w:rFonts w:hint="eastAsia"/>
            <w:color w:val="0066CC"/>
          </w:rPr>
          <w:t>apache</w:t>
        </w:r>
      </w:hyperlink>
      <w:r w:rsidRPr="00AF5CFD">
        <w:rPr>
          <w:rFonts w:hint="eastAsia"/>
        </w:rPr>
        <w:t>.org/dtds/struts-2.1.dtd"&gt;</w:t>
      </w:r>
    </w:p>
    <w:p w14:paraId="497A03AA" w14:textId="77777777" w:rsidR="00AF5CFD" w:rsidRPr="001251A9" w:rsidRDefault="00AF5CFD" w:rsidP="004664DB">
      <w:pPr>
        <w:spacing w:line="360" w:lineRule="auto"/>
        <w:rPr>
          <w:color w:val="FF0000"/>
        </w:rPr>
      </w:pPr>
      <w:r w:rsidRPr="001251A9">
        <w:rPr>
          <w:rFonts w:hint="eastAsia"/>
          <w:color w:val="FF0000"/>
        </w:rPr>
        <w:t>&lt;struts&gt;</w:t>
      </w:r>
    </w:p>
    <w:p w14:paraId="68EB7276" w14:textId="77777777" w:rsidR="00AF5CFD" w:rsidRPr="001251A9" w:rsidRDefault="00AF5CFD" w:rsidP="004664DB">
      <w:pPr>
        <w:spacing w:line="360" w:lineRule="auto"/>
        <w:rPr>
          <w:color w:val="FF0000"/>
        </w:rPr>
      </w:pPr>
      <w:r w:rsidRPr="001251A9">
        <w:rPr>
          <w:rFonts w:hint="eastAsia"/>
          <w:color w:val="FF0000"/>
        </w:rPr>
        <w:t> </w:t>
      </w:r>
    </w:p>
    <w:p w14:paraId="2B9313AD" w14:textId="77777777" w:rsidR="00AF5CFD" w:rsidRPr="001251A9" w:rsidRDefault="00AF5CFD" w:rsidP="004664DB">
      <w:pPr>
        <w:spacing w:line="360" w:lineRule="auto"/>
        <w:rPr>
          <w:color w:val="FF0000"/>
        </w:rPr>
      </w:pPr>
      <w:r w:rsidRPr="001251A9">
        <w:rPr>
          <w:rFonts w:hint="eastAsia"/>
          <w:color w:val="FF0000"/>
        </w:rPr>
        <w:t>&lt;/struts&gt;</w:t>
      </w:r>
    </w:p>
    <w:p w14:paraId="1E35B882" w14:textId="7E0828E2" w:rsidR="00AF5CFD" w:rsidRPr="00AF5CFD" w:rsidRDefault="00AF5CFD" w:rsidP="004664DB">
      <w:pPr>
        <w:pStyle w:val="2"/>
        <w:numPr>
          <w:ilvl w:val="0"/>
          <w:numId w:val="7"/>
        </w:numPr>
        <w:spacing w:line="360" w:lineRule="auto"/>
      </w:pPr>
      <w:r w:rsidRPr="00AF5CFD">
        <w:rPr>
          <w:rFonts w:hint="eastAsia"/>
        </w:rPr>
        <w:t>Struts2</w:t>
      </w:r>
      <w:r w:rsidR="00CF512F">
        <w:rPr>
          <w:rFonts w:hint="eastAsia"/>
        </w:rPr>
        <w:t>的</w:t>
      </w:r>
      <w:r w:rsidRPr="00AF5CFD">
        <w:rPr>
          <w:rFonts w:hint="eastAsia"/>
        </w:rPr>
        <w:t>测试</w:t>
      </w:r>
    </w:p>
    <w:p w14:paraId="0DF40342" w14:textId="5E7E7F50" w:rsidR="00AF5CFD" w:rsidRPr="00AF5CFD" w:rsidRDefault="00AF5CFD" w:rsidP="007036DC">
      <w:pPr>
        <w:pStyle w:val="a7"/>
        <w:numPr>
          <w:ilvl w:val="0"/>
          <w:numId w:val="19"/>
        </w:numPr>
        <w:ind w:firstLineChars="0"/>
      </w:pPr>
      <w:r w:rsidRPr="00AF5CFD">
        <w:rPr>
          <w:rFonts w:hint="eastAsia"/>
        </w:rPr>
        <w:t>表示层的设计与实现</w:t>
      </w:r>
    </w:p>
    <w:p w14:paraId="5B874D36" w14:textId="77777777" w:rsidR="00F5668E" w:rsidRDefault="00AF5CFD" w:rsidP="004664DB">
      <w:pPr>
        <w:spacing w:line="360" w:lineRule="auto"/>
        <w:ind w:firstLine="480"/>
      </w:pPr>
      <w:r w:rsidRPr="00AF5CFD">
        <w:rPr>
          <w:rFonts w:hint="eastAsia"/>
        </w:rPr>
        <w:t>本工程表示层的页面有三个。主页面（</w:t>
      </w:r>
      <w:proofErr w:type="spellStart"/>
      <w:r w:rsidRPr="001251A9">
        <w:rPr>
          <w:rFonts w:hint="eastAsia"/>
          <w:color w:val="FF0000"/>
        </w:rPr>
        <w:t>index.jsp</w:t>
      </w:r>
      <w:proofErr w:type="spellEnd"/>
      <w:r w:rsidRPr="00AF5CFD">
        <w:rPr>
          <w:rFonts w:hint="eastAsia"/>
        </w:rPr>
        <w:t>）提示用户输入用户名、密码，</w:t>
      </w:r>
      <w:r w:rsidRPr="00AF5CFD">
        <w:rPr>
          <w:rFonts w:hint="eastAsia"/>
        </w:rPr>
        <w:lastRenderedPageBreak/>
        <w:t>进行登录。登录成功，系统显示</w:t>
      </w:r>
      <w:proofErr w:type="spellStart"/>
      <w:r w:rsidRPr="001251A9">
        <w:rPr>
          <w:rFonts w:hint="eastAsia"/>
          <w:color w:val="FF0000"/>
        </w:rPr>
        <w:t>Success.jsp</w:t>
      </w:r>
      <w:proofErr w:type="spellEnd"/>
      <w:r w:rsidRPr="00AF5CFD">
        <w:rPr>
          <w:rFonts w:hint="eastAsia"/>
        </w:rPr>
        <w:t>；登录失败，系统显示</w:t>
      </w:r>
      <w:proofErr w:type="spellStart"/>
      <w:r w:rsidRPr="001251A9">
        <w:rPr>
          <w:rFonts w:hint="eastAsia"/>
          <w:color w:val="FF0000"/>
        </w:rPr>
        <w:t>Failure.jsp</w:t>
      </w:r>
      <w:proofErr w:type="spellEnd"/>
      <w:r w:rsidRPr="00AF5CFD">
        <w:rPr>
          <w:rFonts w:hint="eastAsia"/>
        </w:rPr>
        <w:t>。如图，创建</w:t>
      </w:r>
      <w:r w:rsidRPr="00AF5CFD">
        <w:rPr>
          <w:rFonts w:hint="eastAsia"/>
        </w:rPr>
        <w:t>3</w:t>
      </w:r>
      <w:r w:rsidRPr="00AF5CFD">
        <w:rPr>
          <w:rFonts w:hint="eastAsia"/>
        </w:rPr>
        <w:t>个</w:t>
      </w:r>
      <w:r w:rsidRPr="00AF5CFD">
        <w:rPr>
          <w:rFonts w:hint="eastAsia"/>
        </w:rPr>
        <w:t>JSP</w:t>
      </w:r>
      <w:r w:rsidRPr="00AF5CFD">
        <w:rPr>
          <w:rFonts w:hint="eastAsia"/>
        </w:rPr>
        <w:t>页面，注意页面编码采用：</w:t>
      </w:r>
      <w:r w:rsidRPr="00AF5CFD">
        <w:rPr>
          <w:rFonts w:hint="eastAsia"/>
        </w:rPr>
        <w:t>UTF-8</w:t>
      </w:r>
      <w:r w:rsidRPr="00AF5CFD">
        <w:rPr>
          <w:rFonts w:hint="eastAsia"/>
        </w:rPr>
        <w:t>，页面代码如下：</w:t>
      </w:r>
    </w:p>
    <w:p w14:paraId="652DBF02" w14:textId="70A9EF2D" w:rsidR="00AF5CFD" w:rsidRPr="00AF5CFD" w:rsidRDefault="00F5668E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224EA756" wp14:editId="3E764D7B">
            <wp:extent cx="3678555" cy="3498215"/>
            <wp:effectExtent l="0" t="0" r="4445" b="6985"/>
            <wp:docPr id="9" name="图片 9" descr="http://img.dnbcw.info/201282/4157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dnbcw.info/201282/4157114.jp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651D" w14:textId="60FFD0F1" w:rsidR="00AF5CFD" w:rsidRPr="00AF5CFD" w:rsidRDefault="00AF5CFD" w:rsidP="005D27FD">
      <w:pPr>
        <w:spacing w:line="360" w:lineRule="auto"/>
        <w:rPr>
          <w:rFonts w:ascii="Times New Roman" w:eastAsia="Times New Roman" w:hAnsi="Times New Roman"/>
        </w:rPr>
      </w:pPr>
      <w:r w:rsidRPr="00AF5CFD">
        <w:rPr>
          <w:rFonts w:hint="eastAsia"/>
        </w:rPr>
        <w:t> </w:t>
      </w:r>
    </w:p>
    <w:p w14:paraId="22CD0E3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①</w:t>
      </w:r>
      <w:r w:rsidRPr="00AF5CFD">
        <w:rPr>
          <w:rFonts w:hint="eastAsia"/>
        </w:rPr>
        <w:t xml:space="preserve"> </w:t>
      </w:r>
      <w:proofErr w:type="spellStart"/>
      <w:r w:rsidRPr="00AF5CFD">
        <w:rPr>
          <w:rFonts w:hint="eastAsia"/>
        </w:rPr>
        <w:t>index.jsp</w:t>
      </w:r>
      <w:proofErr w:type="spellEnd"/>
    </w:p>
    <w:p w14:paraId="2FA7E1A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&lt;%@ page language=</w:t>
      </w:r>
      <w:r w:rsidRPr="00AF5CFD">
        <w:rPr>
          <w:rFonts w:hint="eastAsia"/>
          <w:i/>
          <w:iCs/>
        </w:rPr>
        <w:t>"</w:t>
      </w:r>
      <w:hyperlink r:id="rId23" w:history="1">
        <w:r w:rsidRPr="00AF5CFD">
          <w:rPr>
            <w:rFonts w:hint="eastAsia"/>
            <w:i/>
            <w:iCs/>
            <w:color w:val="0066CC"/>
          </w:rPr>
          <w:t>java</w:t>
        </w:r>
      </w:hyperlink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 import=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i/>
          <w:iCs/>
        </w:rPr>
        <w:fldChar w:fldCharType="begin"/>
      </w:r>
      <w:r w:rsidRPr="00AF5CFD">
        <w:rPr>
          <w:i/>
          <w:iCs/>
        </w:rPr>
        <w:instrText xml:space="preserve"> HYPERLINK "http://biancheng.dnbcw.info/java/" </w:instrText>
      </w:r>
      <w:r w:rsidRPr="00AF5CFD">
        <w:rPr>
          <w:i/>
          <w:iCs/>
        </w:rPr>
        <w:fldChar w:fldCharType="separate"/>
      </w:r>
      <w:r w:rsidRPr="00AF5CFD">
        <w:rPr>
          <w:rFonts w:hint="eastAsia"/>
          <w:i/>
          <w:iCs/>
          <w:color w:val="0066CC"/>
        </w:rPr>
        <w:t>java</w:t>
      </w:r>
      <w:r w:rsidRPr="00AF5CFD">
        <w:rPr>
          <w:i/>
          <w:iCs/>
        </w:rPr>
        <w:fldChar w:fldCharType="end"/>
      </w:r>
      <w:r w:rsidRPr="00AF5CFD">
        <w:rPr>
          <w:rFonts w:hint="eastAsia"/>
          <w:i/>
          <w:iCs/>
        </w:rPr>
        <w:t>.util</w:t>
      </w:r>
      <w:proofErr w:type="spellEnd"/>
      <w:r w:rsidRPr="00AF5CFD">
        <w:rPr>
          <w:rFonts w:hint="eastAsia"/>
          <w:i/>
          <w:iCs/>
        </w:rPr>
        <w:t>.*"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pageEncoding</w:t>
      </w:r>
      <w:proofErr w:type="spellEnd"/>
      <w:r w:rsidRPr="00AF5CFD">
        <w:rPr>
          <w:rFonts w:hint="eastAsia"/>
        </w:rPr>
        <w:t>=</w:t>
      </w:r>
      <w:r w:rsidRPr="00AF5CFD">
        <w:rPr>
          <w:rFonts w:hint="eastAsia"/>
          <w:i/>
          <w:iCs/>
        </w:rPr>
        <w:t>"UTF-8"</w:t>
      </w:r>
      <w:r w:rsidRPr="00AF5CFD">
        <w:rPr>
          <w:rFonts w:hint="eastAsia"/>
        </w:rPr>
        <w:t>%&gt;</w:t>
      </w:r>
    </w:p>
    <w:p w14:paraId="56886C9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&lt;%</w:t>
      </w:r>
    </w:p>
    <w:p w14:paraId="4ABA4A5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String path = </w:t>
      </w:r>
      <w:proofErr w:type="spellStart"/>
      <w:proofErr w:type="gramStart"/>
      <w:r w:rsidRPr="00AF5CFD">
        <w:rPr>
          <w:rFonts w:hint="eastAsia"/>
        </w:rPr>
        <w:t>request.getContextPath</w:t>
      </w:r>
      <w:proofErr w:type="spellEnd"/>
      <w:proofErr w:type="gramEnd"/>
      <w:r w:rsidRPr="00AF5CFD">
        <w:rPr>
          <w:rFonts w:hint="eastAsia"/>
        </w:rPr>
        <w:t>();</w:t>
      </w:r>
    </w:p>
    <w:p w14:paraId="67C3175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String </w:t>
      </w:r>
      <w:proofErr w:type="spellStart"/>
      <w:r w:rsidRPr="00AF5CFD">
        <w:rPr>
          <w:rFonts w:hint="eastAsia"/>
        </w:rPr>
        <w:t>basePath</w:t>
      </w:r>
      <w:proofErr w:type="spellEnd"/>
      <w:r w:rsidRPr="00AF5CFD">
        <w:rPr>
          <w:rFonts w:hint="eastAsia"/>
        </w:rPr>
        <w:t xml:space="preserve"> = </w:t>
      </w:r>
      <w:proofErr w:type="spellStart"/>
      <w:proofErr w:type="gramStart"/>
      <w:r w:rsidRPr="00AF5CFD">
        <w:rPr>
          <w:rFonts w:hint="eastAsia"/>
        </w:rPr>
        <w:t>request.getScheme</w:t>
      </w:r>
      <w:proofErr w:type="spellEnd"/>
      <w:proofErr w:type="gramEnd"/>
      <w:r w:rsidRPr="00AF5CFD">
        <w:rPr>
          <w:rFonts w:hint="eastAsia"/>
        </w:rPr>
        <w:t>()+"://"+</w:t>
      </w:r>
      <w:proofErr w:type="spellStart"/>
      <w:r w:rsidRPr="00AF5CFD">
        <w:rPr>
          <w:rFonts w:hint="eastAsia"/>
        </w:rPr>
        <w:t>request.getServerName</w:t>
      </w:r>
      <w:proofErr w:type="spellEnd"/>
      <w:r w:rsidRPr="00AF5CFD">
        <w:rPr>
          <w:rFonts w:hint="eastAsia"/>
        </w:rPr>
        <w:t>()+":"+</w:t>
      </w:r>
      <w:proofErr w:type="spellStart"/>
      <w:r w:rsidRPr="00AF5CFD">
        <w:rPr>
          <w:rFonts w:hint="eastAsia"/>
        </w:rPr>
        <w:t>request.getServerPort</w:t>
      </w:r>
      <w:proofErr w:type="spellEnd"/>
      <w:r w:rsidRPr="00AF5CFD">
        <w:rPr>
          <w:rFonts w:hint="eastAsia"/>
        </w:rPr>
        <w:t>()+path+"/";</w:t>
      </w:r>
    </w:p>
    <w:p w14:paraId="42634AB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%&gt;</w:t>
      </w:r>
    </w:p>
    <w:p w14:paraId="7636D7E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31049474" w14:textId="77777777" w:rsidR="00AF5CFD" w:rsidRPr="00AF5CFD" w:rsidRDefault="00AF5CFD" w:rsidP="004664DB">
      <w:pPr>
        <w:spacing w:line="360" w:lineRule="auto"/>
      </w:pPr>
      <w:proofErr w:type="gramStart"/>
      <w:r w:rsidRPr="00AF5CFD">
        <w:rPr>
          <w:rFonts w:hint="eastAsia"/>
        </w:rPr>
        <w:t>&lt;!DOCTYPE</w:t>
      </w:r>
      <w:proofErr w:type="gramEnd"/>
      <w:r w:rsidRPr="00AF5CFD">
        <w:rPr>
          <w:rFonts w:hint="eastAsia"/>
        </w:rPr>
        <w:t xml:space="preserve"> HTML PUBLIC "-//W3C//DTD HTML 4.01 Transitional//EN"&gt;</w:t>
      </w:r>
    </w:p>
    <w:p w14:paraId="17BFE52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&lt;html&gt;</w:t>
      </w:r>
    </w:p>
    <w:p w14:paraId="37C7002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 &lt;head&gt;</w:t>
      </w:r>
    </w:p>
    <w:p w14:paraId="685DC31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 &lt;base </w:t>
      </w:r>
      <w:proofErr w:type="spellStart"/>
      <w:r w:rsidRPr="00AF5CFD">
        <w:rPr>
          <w:rFonts w:hint="eastAsia"/>
        </w:rPr>
        <w:t>href</w:t>
      </w:r>
      <w:proofErr w:type="spellEnd"/>
      <w:r w:rsidRPr="00AF5CFD">
        <w:rPr>
          <w:rFonts w:hint="eastAsia"/>
        </w:rPr>
        <w:t>=</w:t>
      </w:r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&lt;%=</w:t>
      </w:r>
      <w:proofErr w:type="spellStart"/>
      <w:r w:rsidRPr="00AF5CFD">
        <w:rPr>
          <w:rFonts w:hint="eastAsia"/>
        </w:rPr>
        <w:t>basePath</w:t>
      </w:r>
      <w:proofErr w:type="spellEnd"/>
      <w:r w:rsidRPr="00AF5CFD">
        <w:rPr>
          <w:rFonts w:hint="eastAsia"/>
        </w:rPr>
        <w:t>%&gt;</w:t>
      </w:r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70122AE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lastRenderedPageBreak/>
        <w:t>   </w:t>
      </w:r>
    </w:p>
    <w:p w14:paraId="0405198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&lt;title&gt;My JSP '</w:t>
      </w:r>
      <w:proofErr w:type="spellStart"/>
      <w:r w:rsidRPr="00AF5CFD">
        <w:rPr>
          <w:rFonts w:hint="eastAsia"/>
        </w:rPr>
        <w:t>index.jsp</w:t>
      </w:r>
      <w:proofErr w:type="spellEnd"/>
      <w:r w:rsidRPr="00AF5CFD">
        <w:rPr>
          <w:rFonts w:hint="eastAsia"/>
        </w:rPr>
        <w:t>' starting page&lt;/title&gt;</w:t>
      </w:r>
    </w:p>
    <w:p w14:paraId="52B0B3F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&lt;meta http-</w:t>
      </w:r>
      <w:proofErr w:type="spellStart"/>
      <w:r w:rsidRPr="00AF5CFD">
        <w:rPr>
          <w:rFonts w:hint="eastAsia"/>
        </w:rPr>
        <w:t>equiv</w:t>
      </w:r>
      <w:proofErr w:type="spellEnd"/>
      <w:r w:rsidRPr="00AF5CFD">
        <w:rPr>
          <w:rFonts w:hint="eastAsia"/>
        </w:rPr>
        <w:t>=</w:t>
      </w:r>
      <w:r w:rsidRPr="00AF5CFD">
        <w:rPr>
          <w:rFonts w:hint="eastAsia"/>
          <w:i/>
          <w:iCs/>
        </w:rPr>
        <w:t>"pragma"</w:t>
      </w:r>
      <w:r w:rsidRPr="00AF5CFD">
        <w:rPr>
          <w:rFonts w:hint="eastAsia"/>
        </w:rPr>
        <w:t> content=</w:t>
      </w:r>
      <w:r w:rsidRPr="00AF5CFD">
        <w:rPr>
          <w:rFonts w:hint="eastAsia"/>
          <w:i/>
          <w:iCs/>
        </w:rPr>
        <w:t>"no-cache"</w:t>
      </w:r>
      <w:r w:rsidRPr="00AF5CFD">
        <w:rPr>
          <w:rFonts w:hint="eastAsia"/>
        </w:rPr>
        <w:t>&gt;</w:t>
      </w:r>
    </w:p>
    <w:p w14:paraId="5FF4205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&lt;meta http-</w:t>
      </w:r>
      <w:proofErr w:type="spellStart"/>
      <w:r w:rsidRPr="00AF5CFD">
        <w:rPr>
          <w:rFonts w:hint="eastAsia"/>
        </w:rPr>
        <w:t>equiv</w:t>
      </w:r>
      <w:proofErr w:type="spellEnd"/>
      <w:r w:rsidRPr="00AF5CFD">
        <w:rPr>
          <w:rFonts w:hint="eastAsia"/>
        </w:rPr>
        <w:t>=</w:t>
      </w:r>
      <w:r w:rsidRPr="00AF5CFD">
        <w:rPr>
          <w:rFonts w:hint="eastAsia"/>
          <w:i/>
          <w:iCs/>
        </w:rPr>
        <w:t>"cache-control"</w:t>
      </w:r>
      <w:r w:rsidRPr="00AF5CFD">
        <w:rPr>
          <w:rFonts w:hint="eastAsia"/>
        </w:rPr>
        <w:t> content=</w:t>
      </w:r>
      <w:r w:rsidRPr="00AF5CFD">
        <w:rPr>
          <w:rFonts w:hint="eastAsia"/>
          <w:i/>
          <w:iCs/>
        </w:rPr>
        <w:t>"no-cache"</w:t>
      </w:r>
      <w:r w:rsidRPr="00AF5CFD">
        <w:rPr>
          <w:rFonts w:hint="eastAsia"/>
        </w:rPr>
        <w:t>&gt;</w:t>
      </w:r>
    </w:p>
    <w:p w14:paraId="3389396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&lt;meta http-</w:t>
      </w:r>
      <w:proofErr w:type="spellStart"/>
      <w:r w:rsidRPr="00AF5CFD">
        <w:rPr>
          <w:rFonts w:hint="eastAsia"/>
        </w:rPr>
        <w:t>equiv</w:t>
      </w:r>
      <w:proofErr w:type="spellEnd"/>
      <w:r w:rsidRPr="00AF5CFD">
        <w:rPr>
          <w:rFonts w:hint="eastAsia"/>
        </w:rPr>
        <w:t>=</w:t>
      </w:r>
      <w:r w:rsidRPr="00AF5CFD">
        <w:rPr>
          <w:rFonts w:hint="eastAsia"/>
          <w:i/>
          <w:iCs/>
        </w:rPr>
        <w:t>"expires"</w:t>
      </w:r>
      <w:r w:rsidRPr="00AF5CFD">
        <w:rPr>
          <w:rFonts w:hint="eastAsia"/>
        </w:rPr>
        <w:t> content=</w:t>
      </w:r>
      <w:r w:rsidRPr="00AF5CFD">
        <w:rPr>
          <w:rFonts w:hint="eastAsia"/>
          <w:i/>
          <w:iCs/>
        </w:rPr>
        <w:t>"0"</w:t>
      </w:r>
      <w:r w:rsidRPr="00AF5CFD">
        <w:rPr>
          <w:rFonts w:hint="eastAsia"/>
        </w:rPr>
        <w:t>&gt;   </w:t>
      </w:r>
    </w:p>
    <w:p w14:paraId="326C7DD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&lt;meta http-</w:t>
      </w:r>
      <w:proofErr w:type="spellStart"/>
      <w:r w:rsidRPr="00AF5CFD">
        <w:rPr>
          <w:rFonts w:hint="eastAsia"/>
        </w:rPr>
        <w:t>equiv</w:t>
      </w:r>
      <w:proofErr w:type="spellEnd"/>
      <w:r w:rsidRPr="00AF5CFD">
        <w:rPr>
          <w:rFonts w:hint="eastAsia"/>
        </w:rPr>
        <w:t>=</w:t>
      </w:r>
      <w:r w:rsidRPr="00AF5CFD">
        <w:rPr>
          <w:rFonts w:hint="eastAsia"/>
          <w:i/>
          <w:iCs/>
        </w:rPr>
        <w:t>"keywords"</w:t>
      </w:r>
      <w:r w:rsidRPr="00AF5CFD">
        <w:rPr>
          <w:rFonts w:hint="eastAsia"/>
        </w:rPr>
        <w:t> content=</w:t>
      </w:r>
      <w:r w:rsidRPr="00AF5CFD">
        <w:rPr>
          <w:rFonts w:hint="eastAsia"/>
          <w:i/>
          <w:iCs/>
        </w:rPr>
        <w:t>"keyword</w:t>
      </w:r>
      <w:proofErr w:type="gramStart"/>
      <w:r w:rsidRPr="00AF5CFD">
        <w:rPr>
          <w:rFonts w:hint="eastAsia"/>
          <w:i/>
          <w:iCs/>
        </w:rPr>
        <w:t>1,keyword</w:t>
      </w:r>
      <w:proofErr w:type="gramEnd"/>
      <w:r w:rsidRPr="00AF5CFD">
        <w:rPr>
          <w:rFonts w:hint="eastAsia"/>
          <w:i/>
          <w:iCs/>
        </w:rPr>
        <w:t>2,keyword3"</w:t>
      </w:r>
      <w:r w:rsidRPr="00AF5CFD">
        <w:rPr>
          <w:rFonts w:hint="eastAsia"/>
        </w:rPr>
        <w:t>&gt;</w:t>
      </w:r>
    </w:p>
    <w:p w14:paraId="07253F6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&lt;meta http-</w:t>
      </w:r>
      <w:proofErr w:type="spellStart"/>
      <w:r w:rsidRPr="00AF5CFD">
        <w:rPr>
          <w:rFonts w:hint="eastAsia"/>
        </w:rPr>
        <w:t>equiv</w:t>
      </w:r>
      <w:proofErr w:type="spellEnd"/>
      <w:r w:rsidRPr="00AF5CFD">
        <w:rPr>
          <w:rFonts w:hint="eastAsia"/>
        </w:rPr>
        <w:t>=</w:t>
      </w:r>
      <w:r w:rsidRPr="00AF5CFD">
        <w:rPr>
          <w:rFonts w:hint="eastAsia"/>
          <w:i/>
          <w:iCs/>
        </w:rPr>
        <w:t>"description"</w:t>
      </w:r>
      <w:r w:rsidRPr="00AF5CFD">
        <w:rPr>
          <w:rFonts w:hint="eastAsia"/>
        </w:rPr>
        <w:t> content=</w:t>
      </w:r>
      <w:r w:rsidRPr="00AF5CFD">
        <w:rPr>
          <w:rFonts w:hint="eastAsia"/>
          <w:i/>
          <w:iCs/>
        </w:rPr>
        <w:t>"This is my page"</w:t>
      </w:r>
      <w:r w:rsidRPr="00AF5CFD">
        <w:rPr>
          <w:rFonts w:hint="eastAsia"/>
        </w:rPr>
        <w:t>&gt;</w:t>
      </w:r>
    </w:p>
    <w:p w14:paraId="3AFE547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&lt;!--</w:t>
      </w:r>
    </w:p>
    <w:p w14:paraId="49FC4C3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&lt;link </w:t>
      </w:r>
      <w:proofErr w:type="spellStart"/>
      <w:r w:rsidRPr="00AF5CFD">
        <w:rPr>
          <w:rFonts w:hint="eastAsia"/>
          <w:u w:val="single"/>
        </w:rPr>
        <w:t>rel</w:t>
      </w:r>
      <w:proofErr w:type="spellEnd"/>
      <w:r w:rsidRPr="00AF5CFD">
        <w:rPr>
          <w:rFonts w:hint="eastAsia"/>
        </w:rPr>
        <w:t>="</w:t>
      </w:r>
      <w:proofErr w:type="spellStart"/>
      <w:r w:rsidRPr="00AF5CFD">
        <w:rPr>
          <w:rFonts w:hint="eastAsia"/>
          <w:u w:val="single"/>
        </w:rPr>
        <w:t>stylesheet</w:t>
      </w:r>
      <w:proofErr w:type="spellEnd"/>
      <w:r w:rsidRPr="00AF5CFD">
        <w:rPr>
          <w:rFonts w:hint="eastAsia"/>
        </w:rPr>
        <w:t>" type="text/</w:t>
      </w:r>
      <w:proofErr w:type="spellStart"/>
      <w:r w:rsidRPr="00AF5CFD">
        <w:rPr>
          <w:rFonts w:hint="eastAsia"/>
          <w:u w:val="single"/>
        </w:rPr>
        <w:t>css</w:t>
      </w:r>
      <w:proofErr w:type="spellEnd"/>
      <w:r w:rsidRPr="00AF5CFD">
        <w:rPr>
          <w:rFonts w:hint="eastAsia"/>
        </w:rPr>
        <w:t>" </w:t>
      </w:r>
      <w:proofErr w:type="spellStart"/>
      <w:r w:rsidRPr="00AF5CFD">
        <w:rPr>
          <w:rFonts w:hint="eastAsia"/>
          <w:u w:val="single"/>
        </w:rPr>
        <w:t>href</w:t>
      </w:r>
      <w:proofErr w:type="spellEnd"/>
      <w:r w:rsidRPr="00AF5CFD">
        <w:rPr>
          <w:rFonts w:hint="eastAsia"/>
        </w:rPr>
        <w:t>="styles.css"&gt;</w:t>
      </w:r>
    </w:p>
    <w:p w14:paraId="6F0425F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--&gt;</w:t>
      </w:r>
    </w:p>
    <w:p w14:paraId="0D31E5C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 &lt;/head&gt;</w:t>
      </w:r>
    </w:p>
    <w:p w14:paraId="4E48C3C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588C9EB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&lt;body&gt;</w:t>
      </w:r>
    </w:p>
    <w:p w14:paraId="25B2778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&lt;form name=</w:t>
      </w:r>
      <w:r w:rsidRPr="00AF5CFD">
        <w:rPr>
          <w:rFonts w:hint="eastAsia"/>
          <w:i/>
          <w:iCs/>
        </w:rPr>
        <w:t>"login"</w:t>
      </w:r>
      <w:r w:rsidRPr="00AF5CFD">
        <w:rPr>
          <w:rFonts w:hint="eastAsia"/>
        </w:rPr>
        <w:t> action=</w:t>
      </w:r>
      <w:r w:rsidRPr="00AF5CFD">
        <w:rPr>
          <w:rFonts w:hint="eastAsia"/>
          <w:i/>
          <w:iCs/>
        </w:rPr>
        <w:t>"</w:t>
      </w:r>
      <w:proofErr w:type="spellStart"/>
      <w:proofErr w:type="gramStart"/>
      <w:r w:rsidRPr="00AF5CFD">
        <w:rPr>
          <w:rFonts w:hint="eastAsia"/>
          <w:i/>
          <w:iCs/>
        </w:rPr>
        <w:t>login.action</w:t>
      </w:r>
      <w:proofErr w:type="spellEnd"/>
      <w:proofErr w:type="gram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 method=</w:t>
      </w:r>
      <w:r w:rsidRPr="00AF5CFD">
        <w:rPr>
          <w:rFonts w:hint="eastAsia"/>
          <w:i/>
          <w:iCs/>
        </w:rPr>
        <w:t>"post"</w:t>
      </w:r>
      <w:r w:rsidRPr="00AF5CFD">
        <w:rPr>
          <w:rFonts w:hint="eastAsia"/>
        </w:rPr>
        <w:t>&gt;</w:t>
      </w:r>
    </w:p>
    <w:p w14:paraId="4AA038B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 </w:t>
      </w:r>
      <w:r w:rsidRPr="00AF5CFD">
        <w:rPr>
          <w:rFonts w:hint="eastAsia"/>
        </w:rPr>
        <w:t>用户名</w:t>
      </w:r>
      <w:r w:rsidRPr="00AF5CFD">
        <w:rPr>
          <w:rFonts w:hint="eastAsia"/>
        </w:rPr>
        <w:t>:</w:t>
      </w:r>
    </w:p>
    <w:p w14:paraId="7FAD2AB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&lt;input name=</w:t>
      </w:r>
      <w:r w:rsidRPr="00AF5CFD">
        <w:rPr>
          <w:rFonts w:hint="eastAsia"/>
          <w:i/>
          <w:iCs/>
        </w:rPr>
        <w:t>"username"</w:t>
      </w:r>
      <w:r w:rsidRPr="00AF5CFD">
        <w:rPr>
          <w:rFonts w:hint="eastAsia"/>
        </w:rPr>
        <w:t> type=</w:t>
      </w:r>
      <w:r w:rsidRPr="00AF5CFD">
        <w:rPr>
          <w:rFonts w:hint="eastAsia"/>
          <w:i/>
          <w:iCs/>
        </w:rPr>
        <w:t>"text"</w:t>
      </w:r>
      <w:r w:rsidRPr="00AF5CFD">
        <w:rPr>
          <w:rFonts w:hint="eastAsia"/>
        </w:rPr>
        <w:t> /&gt;</w:t>
      </w:r>
    </w:p>
    <w:p w14:paraId="314D4F1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 </w:t>
      </w:r>
      <w:r w:rsidRPr="00AF5CFD">
        <w:rPr>
          <w:rFonts w:hint="eastAsia"/>
        </w:rPr>
        <w:t>密码</w:t>
      </w:r>
      <w:r w:rsidRPr="00AF5CFD">
        <w:rPr>
          <w:rFonts w:hint="eastAsia"/>
        </w:rPr>
        <w:t>:</w:t>
      </w:r>
    </w:p>
    <w:p w14:paraId="7DE08C5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&lt;input name=</w:t>
      </w:r>
      <w:r w:rsidRPr="00AF5CFD">
        <w:rPr>
          <w:rFonts w:hint="eastAsia"/>
          <w:i/>
          <w:iCs/>
        </w:rPr>
        <w:t>"password"</w:t>
      </w:r>
      <w:r w:rsidRPr="00AF5CFD">
        <w:rPr>
          <w:rFonts w:hint="eastAsia"/>
        </w:rPr>
        <w:t> type=</w:t>
      </w:r>
      <w:r w:rsidRPr="00AF5CFD">
        <w:rPr>
          <w:rFonts w:hint="eastAsia"/>
          <w:i/>
          <w:iCs/>
        </w:rPr>
        <w:t>"password"</w:t>
      </w:r>
      <w:r w:rsidRPr="00AF5CFD">
        <w:rPr>
          <w:rFonts w:hint="eastAsia"/>
        </w:rPr>
        <w:t>&gt;</w:t>
      </w:r>
    </w:p>
    <w:p w14:paraId="2A757F3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&lt;input type=</w:t>
      </w:r>
      <w:r w:rsidRPr="00AF5CFD">
        <w:rPr>
          <w:rFonts w:hint="eastAsia"/>
          <w:i/>
          <w:iCs/>
        </w:rPr>
        <w:t>"submit"</w:t>
      </w:r>
      <w:r w:rsidRPr="00AF5CFD">
        <w:rPr>
          <w:rFonts w:hint="eastAsia"/>
        </w:rPr>
        <w:t> value=</w:t>
      </w:r>
      <w:r w:rsidRPr="00AF5CFD">
        <w:rPr>
          <w:rFonts w:hint="eastAsia"/>
          <w:i/>
          <w:iCs/>
        </w:rPr>
        <w:t>"</w:t>
      </w:r>
      <w:r w:rsidRPr="00AF5CFD">
        <w:rPr>
          <w:rFonts w:hint="eastAsia"/>
          <w:i/>
          <w:iCs/>
        </w:rPr>
        <w:t>登录</w:t>
      </w:r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/&gt;</w:t>
      </w:r>
    </w:p>
    <w:p w14:paraId="789D1F4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   &lt;/form&gt;</w:t>
      </w:r>
    </w:p>
    <w:p w14:paraId="3EC6455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&lt;/body&gt;</w:t>
      </w:r>
    </w:p>
    <w:p w14:paraId="575E93A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&lt;/html&gt;</w:t>
      </w:r>
    </w:p>
    <w:p w14:paraId="7CC62D3A" w14:textId="77777777" w:rsidR="00FB4E57" w:rsidRDefault="00AF5CFD" w:rsidP="004664DB">
      <w:pPr>
        <w:spacing w:line="360" w:lineRule="auto"/>
        <w:ind w:firstLineChars="200" w:firstLine="480"/>
      </w:pPr>
      <w:r w:rsidRPr="004664DB">
        <w:rPr>
          <w:rFonts w:hint="eastAsia"/>
          <w:color w:val="FF0000"/>
        </w:rPr>
        <w:t>注意：</w:t>
      </w:r>
      <w:r w:rsidRPr="00AF5CFD">
        <w:rPr>
          <w:rFonts w:hint="eastAsia"/>
        </w:rPr>
        <w:t>&lt;body&gt;</w:t>
      </w:r>
      <w:r w:rsidRPr="00AF5CFD">
        <w:rPr>
          <w:rFonts w:hint="eastAsia"/>
        </w:rPr>
        <w:t>标签中的部分是我们新添加的。在</w:t>
      </w:r>
      <w:proofErr w:type="spellStart"/>
      <w:r w:rsidRPr="00AF5CFD">
        <w:rPr>
          <w:rFonts w:hint="eastAsia"/>
        </w:rPr>
        <w:t>MyEclipse</w:t>
      </w:r>
      <w:proofErr w:type="spellEnd"/>
      <w:r w:rsidRPr="00AF5CFD">
        <w:rPr>
          <w:rFonts w:hint="eastAsia"/>
        </w:rPr>
        <w:t>开发环境下，点击</w:t>
      </w:r>
      <w:r w:rsidRPr="00AF5CFD">
        <w:rPr>
          <w:rFonts w:hint="eastAsia"/>
        </w:rPr>
        <w:t>Preview</w:t>
      </w:r>
      <w:r w:rsidRPr="00AF5CFD">
        <w:rPr>
          <w:rFonts w:hint="eastAsia"/>
        </w:rPr>
        <w:t>，看看页面效果，登录页面利用</w:t>
      </w:r>
      <w:r w:rsidRPr="00AF5CFD">
        <w:rPr>
          <w:rFonts w:hint="eastAsia"/>
        </w:rPr>
        <w:t>Html</w:t>
      </w:r>
      <w:r w:rsidRPr="00AF5CFD">
        <w:rPr>
          <w:rFonts w:hint="eastAsia"/>
        </w:rPr>
        <w:t>标签为我们显示了</w:t>
      </w:r>
      <w:r w:rsidRPr="00AF5CFD">
        <w:rPr>
          <w:rFonts w:hint="eastAsia"/>
        </w:rPr>
        <w:t>2</w:t>
      </w:r>
      <w:r w:rsidRPr="00AF5CFD">
        <w:rPr>
          <w:rFonts w:hint="eastAsia"/>
        </w:rPr>
        <w:t>个输入框、一个登录按钮。</w:t>
      </w:r>
    </w:p>
    <w:p w14:paraId="3E206DC5" w14:textId="05026651" w:rsidR="00AF5CFD" w:rsidRPr="00FB4E57" w:rsidRDefault="00FB4E57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2668D8F3" wp14:editId="1F57AA49">
            <wp:extent cx="4018915" cy="669925"/>
            <wp:effectExtent l="0" t="0" r="0" b="0"/>
            <wp:docPr id="8" name="图片 8" descr="http://img.dnbcw.info/201282/4157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dnbcw.info/201282/4157115.jp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E94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②</w:t>
      </w:r>
      <w:r w:rsidRPr="00AF5CFD">
        <w:rPr>
          <w:rFonts w:hint="eastAsia"/>
        </w:rPr>
        <w:t xml:space="preserve"> </w:t>
      </w:r>
      <w:proofErr w:type="spellStart"/>
      <w:r w:rsidRPr="00AF5CFD">
        <w:rPr>
          <w:rFonts w:hint="eastAsia"/>
        </w:rPr>
        <w:t>Success.jsp</w:t>
      </w:r>
      <w:proofErr w:type="spellEnd"/>
    </w:p>
    <w:p w14:paraId="4C44D99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lastRenderedPageBreak/>
        <w:t>&lt;body&gt;</w:t>
      </w:r>
    </w:p>
    <w:p w14:paraId="085BD09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     </w:t>
      </w:r>
      <w:r w:rsidRPr="00AF5CFD">
        <w:rPr>
          <w:rFonts w:hint="eastAsia"/>
        </w:rPr>
        <w:t>登录成功！</w:t>
      </w:r>
    </w:p>
    <w:p w14:paraId="455F0CA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&lt;/body&gt;</w:t>
      </w:r>
    </w:p>
    <w:p w14:paraId="6A76031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③</w:t>
      </w:r>
      <w:r w:rsidRPr="00AF5CFD">
        <w:rPr>
          <w:rFonts w:hint="eastAsia"/>
        </w:rPr>
        <w:t xml:space="preserve"> </w:t>
      </w:r>
      <w:proofErr w:type="spellStart"/>
      <w:r w:rsidRPr="00AF5CFD">
        <w:rPr>
          <w:rFonts w:hint="eastAsia"/>
        </w:rPr>
        <w:t>Failure.jsp</w:t>
      </w:r>
      <w:proofErr w:type="spellEnd"/>
    </w:p>
    <w:p w14:paraId="4C60822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&lt;body&gt;</w:t>
      </w:r>
    </w:p>
    <w:p w14:paraId="2D6F2B3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    </w:t>
      </w:r>
      <w:r w:rsidRPr="00AF5CFD">
        <w:rPr>
          <w:rFonts w:hint="eastAsia"/>
        </w:rPr>
        <w:t>登录失败！</w:t>
      </w:r>
    </w:p>
    <w:p w14:paraId="1CD9337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&lt;/body&gt;</w:t>
      </w:r>
    </w:p>
    <w:p w14:paraId="53986AAB" w14:textId="77777777" w:rsidR="00AF5CFD" w:rsidRPr="00AF5CFD" w:rsidRDefault="00AF5CFD" w:rsidP="004664DB">
      <w:pPr>
        <w:spacing w:line="360" w:lineRule="auto"/>
        <w:ind w:firstLineChars="200" w:firstLine="480"/>
      </w:pPr>
      <w:r w:rsidRPr="00AF5CFD">
        <w:rPr>
          <w:rFonts w:hint="eastAsia"/>
        </w:rPr>
        <w:t>完成上述工作后，部署一下工程，启动</w:t>
      </w:r>
      <w:r w:rsidRPr="00AF5CFD">
        <w:rPr>
          <w:rFonts w:hint="eastAsia"/>
        </w:rPr>
        <w:t>Tomcat</w:t>
      </w:r>
      <w:hyperlink r:id="rId26" w:history="1">
        <w:r w:rsidRPr="00FB4E57">
          <w:rPr>
            <w:rFonts w:hint="eastAsia"/>
          </w:rPr>
          <w:t>服务器</w:t>
        </w:r>
      </w:hyperlink>
      <w:r w:rsidRPr="00AF5CFD">
        <w:rPr>
          <w:rFonts w:hint="eastAsia"/>
        </w:rPr>
        <w:t>，在浏览器中输入：</w:t>
      </w:r>
    </w:p>
    <w:p w14:paraId="1941076D" w14:textId="77777777" w:rsidR="00AF5CFD" w:rsidRPr="00AF5CFD" w:rsidRDefault="00AF5CFD" w:rsidP="004664DB">
      <w:pPr>
        <w:spacing w:line="360" w:lineRule="auto"/>
        <w:ind w:firstLineChars="200" w:firstLine="480"/>
      </w:pPr>
      <w:r w:rsidRPr="00AF5CFD">
        <w:rPr>
          <w:rFonts w:hint="eastAsia"/>
        </w:rPr>
        <w:t>http://localhost:8080/SSHLogin/</w:t>
      </w:r>
    </w:p>
    <w:p w14:paraId="6EC6AA40" w14:textId="77777777" w:rsidR="00AF5CFD" w:rsidRPr="00AF5CFD" w:rsidRDefault="00AF5CFD" w:rsidP="004664DB">
      <w:pPr>
        <w:spacing w:line="360" w:lineRule="auto"/>
        <w:ind w:firstLineChars="200" w:firstLine="480"/>
      </w:pPr>
      <w:r w:rsidRPr="00AF5CFD">
        <w:rPr>
          <w:rFonts w:hint="eastAsia"/>
        </w:rPr>
        <w:t>测试一个主页效果，正常情况下，会显示登录画面。</w:t>
      </w:r>
    </w:p>
    <w:p w14:paraId="45A84694" w14:textId="77777777" w:rsidR="00AF5CFD" w:rsidRPr="00AF5CFD" w:rsidRDefault="00AF5CFD" w:rsidP="004664DB">
      <w:pPr>
        <w:spacing w:line="360" w:lineRule="auto"/>
        <w:ind w:firstLineChars="200" w:firstLine="480"/>
      </w:pPr>
      <w:r w:rsidRPr="00AF5CFD">
        <w:rPr>
          <w:rFonts w:hint="eastAsia"/>
        </w:rPr>
        <w:t>打开</w:t>
      </w:r>
      <w:r w:rsidRPr="00AF5CFD">
        <w:rPr>
          <w:rFonts w:hint="eastAsia"/>
        </w:rPr>
        <w:t>web.xml</w:t>
      </w:r>
      <w:r w:rsidRPr="00AF5CFD">
        <w:rPr>
          <w:rFonts w:hint="eastAsia"/>
        </w:rPr>
        <w:t>文件，可以发现：这个配置文件定义了一个</w:t>
      </w:r>
      <w:r w:rsidRPr="002A7AC3">
        <w:rPr>
          <w:rFonts w:hint="eastAsia"/>
          <w:color w:val="FF0000"/>
        </w:rPr>
        <w:t>欢迎页</w:t>
      </w:r>
      <w:r w:rsidRPr="00AF5CFD">
        <w:rPr>
          <w:rFonts w:hint="eastAsia"/>
        </w:rPr>
        <w:t>：</w:t>
      </w:r>
    </w:p>
    <w:p w14:paraId="63A873B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&lt;welcome-file-list&gt;</w:t>
      </w:r>
    </w:p>
    <w:p w14:paraId="506CB03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        &lt;welcome-file&gt;</w:t>
      </w:r>
      <w:proofErr w:type="spellStart"/>
      <w:r w:rsidRPr="00AF5CFD">
        <w:rPr>
          <w:rFonts w:hint="eastAsia"/>
        </w:rPr>
        <w:t>index.jsp</w:t>
      </w:r>
      <w:proofErr w:type="spellEnd"/>
      <w:r w:rsidRPr="00AF5CFD">
        <w:rPr>
          <w:rFonts w:hint="eastAsia"/>
        </w:rPr>
        <w:t>&lt;/welcome-file&gt;</w:t>
      </w:r>
    </w:p>
    <w:p w14:paraId="74B0FB4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&lt;/welcome-file-list&gt;</w:t>
      </w:r>
    </w:p>
    <w:p w14:paraId="44A5CA8F" w14:textId="77777777" w:rsidR="00AF5CFD" w:rsidRPr="00AF5CFD" w:rsidRDefault="00AF5CFD" w:rsidP="00C8642C">
      <w:pPr>
        <w:spacing w:line="360" w:lineRule="auto"/>
        <w:ind w:firstLineChars="200" w:firstLine="480"/>
      </w:pPr>
      <w:r w:rsidRPr="00AF5CFD">
        <w:rPr>
          <w:rFonts w:hint="eastAsia"/>
        </w:rPr>
        <w:t>因此，当我们只输入工程名，不输入</w:t>
      </w:r>
      <w:r w:rsidRPr="00AF5CFD">
        <w:rPr>
          <w:rFonts w:hint="eastAsia"/>
        </w:rPr>
        <w:t>JSP</w:t>
      </w:r>
      <w:r w:rsidRPr="00AF5CFD">
        <w:rPr>
          <w:rFonts w:hint="eastAsia"/>
        </w:rPr>
        <w:t>页面文件名的时候，</w:t>
      </w:r>
      <w:r w:rsidRPr="00AF5CFD">
        <w:rPr>
          <w:rFonts w:hint="eastAsia"/>
        </w:rPr>
        <w:t>Tomcat</w:t>
      </w:r>
      <w:r w:rsidRPr="00AF5CFD">
        <w:rPr>
          <w:rFonts w:hint="eastAsia"/>
        </w:rPr>
        <w:t>服务器会在</w:t>
      </w:r>
      <w:proofErr w:type="spellStart"/>
      <w:r w:rsidRPr="00AF5CFD">
        <w:rPr>
          <w:rFonts w:hint="eastAsia"/>
        </w:rPr>
        <w:t>webapps</w:t>
      </w:r>
      <w:proofErr w:type="spellEnd"/>
      <w:r w:rsidRPr="00AF5CFD">
        <w:rPr>
          <w:rFonts w:hint="eastAsia"/>
        </w:rPr>
        <w:t>目录下寻找</w:t>
      </w:r>
      <w:proofErr w:type="spellStart"/>
      <w:r w:rsidRPr="00AF5CFD">
        <w:rPr>
          <w:rFonts w:hint="eastAsia"/>
        </w:rPr>
        <w:t>SSHLogin</w:t>
      </w:r>
      <w:proofErr w:type="spellEnd"/>
      <w:r w:rsidRPr="00AF5CFD">
        <w:rPr>
          <w:rFonts w:hint="eastAsia"/>
        </w:rPr>
        <w:t>文件夹。找到后，按照欢迎页面的配置，打开</w:t>
      </w:r>
      <w:proofErr w:type="spellStart"/>
      <w:r w:rsidRPr="00AF5CFD">
        <w:rPr>
          <w:rFonts w:hint="eastAsia"/>
        </w:rPr>
        <w:t>index.jsp</w:t>
      </w:r>
      <w:proofErr w:type="spellEnd"/>
      <w:r w:rsidRPr="00AF5CFD">
        <w:rPr>
          <w:rFonts w:hint="eastAsia"/>
        </w:rPr>
        <w:t>文件，显示登录画面。</w:t>
      </w:r>
    </w:p>
    <w:p w14:paraId="2758A718" w14:textId="77777777" w:rsidR="00AF5CFD" w:rsidRPr="00AF5CFD" w:rsidRDefault="00AF5CFD" w:rsidP="00C8642C">
      <w:pPr>
        <w:spacing w:line="360" w:lineRule="auto"/>
        <w:ind w:firstLineChars="200" w:firstLine="480"/>
      </w:pPr>
      <w:r w:rsidRPr="00AF5CFD">
        <w:rPr>
          <w:rFonts w:hint="eastAsia"/>
        </w:rPr>
        <w:t>接下来，当用户输入了用户名、密码，单击“登录”按钮后，</w:t>
      </w:r>
      <w:proofErr w:type="spellStart"/>
      <w:r w:rsidRPr="00AF5CFD">
        <w:rPr>
          <w:rFonts w:hint="eastAsia"/>
        </w:rPr>
        <w:t>index.jsp</w:t>
      </w:r>
      <w:proofErr w:type="spellEnd"/>
      <w:r w:rsidRPr="00AF5CFD">
        <w:rPr>
          <w:rFonts w:hint="eastAsia"/>
        </w:rPr>
        <w:t>的</w:t>
      </w:r>
      <w:r w:rsidRPr="00AF5CFD">
        <w:rPr>
          <w:rFonts w:hint="eastAsia"/>
        </w:rPr>
        <w:t>form</w:t>
      </w:r>
      <w:r w:rsidRPr="00AF5CFD">
        <w:rPr>
          <w:rFonts w:hint="eastAsia"/>
        </w:rPr>
        <w:t>表单会向浏览器发送一个如下的</w:t>
      </w:r>
      <w:r w:rsidRPr="00AF5CFD">
        <w:rPr>
          <w:rFonts w:hint="eastAsia"/>
        </w:rPr>
        <w:t>Http</w:t>
      </w:r>
      <w:r w:rsidRPr="00AF5CFD">
        <w:rPr>
          <w:rFonts w:hint="eastAsia"/>
        </w:rPr>
        <w:t>请求：</w:t>
      </w:r>
    </w:p>
    <w:p w14:paraId="0F0F00B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http://localhost:8080/SSHLogin/login.action</w:t>
      </w:r>
    </w:p>
    <w:p w14:paraId="4D9B1A69" w14:textId="77777777" w:rsidR="00AF5CFD" w:rsidRPr="00AF5CFD" w:rsidRDefault="00AF5CFD" w:rsidP="00C8642C">
      <w:pPr>
        <w:spacing w:line="360" w:lineRule="auto"/>
        <w:ind w:firstLineChars="200" w:firstLine="480"/>
      </w:pPr>
      <w:r w:rsidRPr="00AF5CFD">
        <w:rPr>
          <w:rFonts w:hint="eastAsia"/>
        </w:rPr>
        <w:t>你会发现，浏览器会显示</w:t>
      </w:r>
      <w:r w:rsidRPr="00AF5CFD">
        <w:rPr>
          <w:rFonts w:hint="eastAsia"/>
        </w:rPr>
        <w:t>404</w:t>
      </w:r>
      <w:r w:rsidRPr="00AF5CFD">
        <w:rPr>
          <w:rFonts w:hint="eastAsia"/>
        </w:rPr>
        <w:t>错误，这需要我们进一步编写</w:t>
      </w:r>
      <w:r w:rsidRPr="00AF5CFD">
        <w:rPr>
          <w:rFonts w:hint="eastAsia"/>
        </w:rPr>
        <w:t>Action</w:t>
      </w:r>
      <w:r w:rsidRPr="00AF5CFD">
        <w:rPr>
          <w:rFonts w:hint="eastAsia"/>
        </w:rPr>
        <w:t>类，配置</w:t>
      </w:r>
      <w:r w:rsidRPr="00AF5CFD">
        <w:rPr>
          <w:rFonts w:hint="eastAsia"/>
        </w:rPr>
        <w:t>Struts.xml</w:t>
      </w:r>
      <w:r w:rsidRPr="00AF5CFD">
        <w:rPr>
          <w:rFonts w:hint="eastAsia"/>
        </w:rPr>
        <w:t>文件。</w:t>
      </w:r>
    </w:p>
    <w:p w14:paraId="5251153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0BA8E955" w14:textId="2189D093" w:rsidR="00AF5CFD" w:rsidRPr="00AF5CFD" w:rsidRDefault="00AF5CFD" w:rsidP="007036DC">
      <w:pPr>
        <w:pStyle w:val="a7"/>
        <w:numPr>
          <w:ilvl w:val="0"/>
          <w:numId w:val="19"/>
        </w:numPr>
        <w:ind w:firstLineChars="0"/>
      </w:pPr>
      <w:r w:rsidRPr="00AF5CFD">
        <w:rPr>
          <w:rFonts w:hint="eastAsia"/>
        </w:rPr>
        <w:t>编写一个</w:t>
      </w:r>
      <w:r w:rsidRPr="00AF5CFD">
        <w:rPr>
          <w:rFonts w:hint="eastAsia"/>
        </w:rPr>
        <w:t>Action</w:t>
      </w:r>
      <w:r w:rsidRPr="00AF5CFD">
        <w:rPr>
          <w:rFonts w:hint="eastAsia"/>
        </w:rPr>
        <w:t>类：</w:t>
      </w:r>
      <w:proofErr w:type="spellStart"/>
      <w:r w:rsidRPr="00AF5CFD">
        <w:rPr>
          <w:rFonts w:hint="eastAsia"/>
        </w:rPr>
        <w:t>LoginAction</w:t>
      </w:r>
      <w:proofErr w:type="spellEnd"/>
      <w:r w:rsidRPr="00AF5CFD">
        <w:rPr>
          <w:rFonts w:hint="eastAsia"/>
        </w:rPr>
        <w:t>，处理超链接请求：</w:t>
      </w:r>
      <w:proofErr w:type="spellStart"/>
      <w:r w:rsidRPr="00AF5CFD">
        <w:rPr>
          <w:rFonts w:hint="eastAsia"/>
        </w:rPr>
        <w:t>login.action</w:t>
      </w:r>
      <w:proofErr w:type="spellEnd"/>
    </w:p>
    <w:p w14:paraId="06944F49" w14:textId="07845759" w:rsidR="00AF5CFD" w:rsidRPr="00AF5CFD" w:rsidRDefault="00AF5CFD" w:rsidP="007036DC">
      <w:pPr>
        <w:spacing w:line="360" w:lineRule="auto"/>
        <w:ind w:firstLineChars="200" w:firstLine="480"/>
        <w:rPr>
          <w:rFonts w:ascii="Times New Roman" w:eastAsia="Times New Roman" w:hAnsi="Times New Roman"/>
        </w:rPr>
      </w:pPr>
      <w:r w:rsidRPr="00AF5CFD">
        <w:rPr>
          <w:rFonts w:hint="eastAsia"/>
        </w:rPr>
        <w:t>如图，选择工程，创建一个</w:t>
      </w:r>
      <w:r w:rsidRPr="00AF5CFD">
        <w:rPr>
          <w:rFonts w:hint="eastAsia"/>
        </w:rPr>
        <w:t>java</w:t>
      </w:r>
      <w:r w:rsidRPr="00AF5CFD">
        <w:rPr>
          <w:rFonts w:hint="eastAsia"/>
        </w:rPr>
        <w:t>类。</w:t>
      </w:r>
    </w:p>
    <w:p w14:paraId="02B267EF" w14:textId="7B17A87A" w:rsidR="00AF5CFD" w:rsidRPr="00AF5CFD" w:rsidRDefault="00B37F4C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lastRenderedPageBreak/>
        <w:drawing>
          <wp:inline distT="0" distB="0" distL="0" distR="0" wp14:anchorId="52420CF0" wp14:editId="4AF72CF4">
            <wp:extent cx="4476115" cy="2360295"/>
            <wp:effectExtent l="0" t="0" r="0" b="1905"/>
            <wp:docPr id="7" name="图片 7" descr="http://img.dnbcw.info/201282/4157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dnbcw.info/201282/4157116.jp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2A0C" w14:textId="63ECD73C" w:rsidR="00AF5CFD" w:rsidRPr="004664DB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4FE5F935" w14:textId="77777777" w:rsidR="00AF5CFD" w:rsidRPr="00AF5CFD" w:rsidRDefault="00AF5CFD" w:rsidP="00C8642C">
      <w:pPr>
        <w:spacing w:line="360" w:lineRule="auto"/>
        <w:ind w:firstLineChars="200" w:firstLine="480"/>
      </w:pPr>
      <w:r w:rsidRPr="00AF5CFD">
        <w:rPr>
          <w:rFonts w:hint="eastAsia"/>
        </w:rPr>
        <w:t>类名：</w:t>
      </w:r>
      <w:proofErr w:type="spellStart"/>
      <w:r w:rsidRPr="00AF5CFD">
        <w:rPr>
          <w:rFonts w:hint="eastAsia"/>
        </w:rPr>
        <w:t>LoginAction</w:t>
      </w:r>
      <w:proofErr w:type="spellEnd"/>
    </w:p>
    <w:p w14:paraId="449640D8" w14:textId="77777777" w:rsidR="00AF5CFD" w:rsidRPr="00AF5CFD" w:rsidRDefault="00AF5CFD" w:rsidP="00C8642C">
      <w:pPr>
        <w:spacing w:line="360" w:lineRule="auto"/>
        <w:ind w:firstLineChars="200" w:firstLine="480"/>
      </w:pPr>
      <w:r w:rsidRPr="00AF5CFD">
        <w:rPr>
          <w:rFonts w:hint="eastAsia"/>
        </w:rPr>
        <w:t>包名：</w:t>
      </w:r>
      <w:r w:rsidRPr="00AF5CFD">
        <w:rPr>
          <w:rFonts w:hint="eastAsia"/>
        </w:rPr>
        <w:t>com</w:t>
      </w:r>
    </w:p>
    <w:p w14:paraId="53426919" w14:textId="77777777" w:rsidR="00AF5CFD" w:rsidRPr="00AF5CFD" w:rsidRDefault="00AF5CFD" w:rsidP="00C8642C">
      <w:pPr>
        <w:spacing w:line="360" w:lineRule="auto"/>
        <w:ind w:firstLineChars="200" w:firstLine="480"/>
      </w:pPr>
      <w:r w:rsidRPr="00AF5CFD">
        <w:rPr>
          <w:rFonts w:hint="eastAsia"/>
        </w:rPr>
        <w:t>基类名：</w:t>
      </w:r>
      <w:r w:rsidRPr="00AF5CFD">
        <w:rPr>
          <w:rFonts w:hint="eastAsia"/>
        </w:rPr>
        <w:t>com.opensymphony.xwork2.ActionSupport</w:t>
      </w:r>
    </w:p>
    <w:p w14:paraId="4C990D58" w14:textId="2CF186FB" w:rsidR="00AF5CFD" w:rsidRPr="00AF5CFD" w:rsidRDefault="00AF5CFD" w:rsidP="00C8642C">
      <w:pPr>
        <w:spacing w:line="360" w:lineRule="auto"/>
        <w:ind w:firstLineChars="200" w:firstLine="480"/>
      </w:pPr>
      <w:r w:rsidRPr="00AF5CFD">
        <w:rPr>
          <w:rFonts w:hint="eastAsia"/>
        </w:rPr>
        <w:t>注意：很多人喜欢取诸如</w:t>
      </w:r>
      <w:proofErr w:type="spellStart"/>
      <w:r w:rsidRPr="00AF5CFD">
        <w:rPr>
          <w:rFonts w:hint="eastAsia"/>
        </w:rPr>
        <w:t>com.action</w:t>
      </w:r>
      <w:proofErr w:type="spellEnd"/>
      <w:r w:rsidRPr="00AF5CFD">
        <w:rPr>
          <w:rFonts w:hint="eastAsia"/>
        </w:rPr>
        <w:t>此类的多级包名，我试过不行，别问为什么。</w:t>
      </w:r>
    </w:p>
    <w:p w14:paraId="26A1C488" w14:textId="77777777" w:rsidR="00AF5CFD" w:rsidRPr="00AF5CFD" w:rsidRDefault="00AF5CFD" w:rsidP="00C8642C">
      <w:pPr>
        <w:spacing w:line="360" w:lineRule="auto"/>
        <w:ind w:firstLineChars="200" w:firstLine="480"/>
      </w:pPr>
      <w:r w:rsidRPr="00AF5CFD">
        <w:rPr>
          <w:rFonts w:hint="eastAsia"/>
        </w:rPr>
        <w:t> </w:t>
      </w:r>
    </w:p>
    <w:p w14:paraId="26FD6DE6" w14:textId="48D41F8D" w:rsidR="00AF5CFD" w:rsidRPr="00AF5CFD" w:rsidRDefault="00B37F4C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lastRenderedPageBreak/>
        <w:drawing>
          <wp:inline distT="0" distB="0" distL="0" distR="0" wp14:anchorId="11F7478B" wp14:editId="56806661">
            <wp:extent cx="4401820" cy="5156835"/>
            <wp:effectExtent l="0" t="0" r="0" b="0"/>
            <wp:docPr id="6" name="图片 6" descr="http://img.dnbcw.info/201282/4157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dnbcw.info/201282/4157117.jp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2E06" w14:textId="4D695761" w:rsidR="00AF5CFD" w:rsidRPr="007036DC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4BC1696E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这里，为了测试</w:t>
      </w:r>
      <w:r w:rsidRPr="00AF5CFD">
        <w:rPr>
          <w:rFonts w:hint="eastAsia"/>
        </w:rPr>
        <w:t>Struts2</w:t>
      </w:r>
      <w:r w:rsidRPr="00AF5CFD">
        <w:rPr>
          <w:rFonts w:hint="eastAsia"/>
        </w:rPr>
        <w:t>的基本功能，我们先把</w:t>
      </w:r>
      <w:r w:rsidRPr="00AF5CFD">
        <w:rPr>
          <w:rFonts w:hint="eastAsia"/>
        </w:rPr>
        <w:t>LoginAction.java</w:t>
      </w:r>
      <w:r w:rsidRPr="00AF5CFD">
        <w:rPr>
          <w:rFonts w:hint="eastAsia"/>
        </w:rPr>
        <w:t>的功能写的简单一些，添加如下代码：</w:t>
      </w:r>
    </w:p>
    <w:p w14:paraId="55F6853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//LoginAction.java</w:t>
      </w:r>
    </w:p>
    <w:p w14:paraId="6D616A2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package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com.action</w:t>
      </w:r>
      <w:proofErr w:type="spellEnd"/>
      <w:proofErr w:type="gramEnd"/>
      <w:r w:rsidRPr="00AF5CFD">
        <w:rPr>
          <w:rFonts w:hint="eastAsia"/>
        </w:rPr>
        <w:t>;</w:t>
      </w:r>
    </w:p>
    <w:p w14:paraId="4D32CFA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315455C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import</w:t>
      </w:r>
      <w:r w:rsidRPr="00AF5CFD">
        <w:rPr>
          <w:rFonts w:hint="eastAsia"/>
        </w:rPr>
        <w:t> </w:t>
      </w:r>
      <w:proofErr w:type="gramStart"/>
      <w:r w:rsidRPr="00AF5CFD">
        <w:rPr>
          <w:rFonts w:hint="eastAsia"/>
        </w:rPr>
        <w:t>com.opensymphony</w:t>
      </w:r>
      <w:proofErr w:type="gramEnd"/>
      <w:r w:rsidRPr="00AF5CFD">
        <w:rPr>
          <w:rFonts w:hint="eastAsia"/>
        </w:rPr>
        <w:t>.xwork2.ActionSupport;</w:t>
      </w:r>
    </w:p>
    <w:p w14:paraId="0B6BFB5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489684C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class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  <w:u w:val="single"/>
        </w:rPr>
        <w:t>LoginAction</w:t>
      </w:r>
      <w:proofErr w:type="spellEnd"/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extends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ActionSupport</w:t>
      </w:r>
      <w:proofErr w:type="spellEnd"/>
      <w:r w:rsidRPr="00AF5CFD">
        <w:rPr>
          <w:rFonts w:hint="eastAsia"/>
        </w:rPr>
        <w:t xml:space="preserve"> {</w:t>
      </w:r>
    </w:p>
    <w:p w14:paraId="5170EBB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 xml:space="preserve"> String </w:t>
      </w:r>
      <w:proofErr w:type="gramStart"/>
      <w:r w:rsidRPr="00AF5CFD">
        <w:rPr>
          <w:rFonts w:hint="eastAsia"/>
        </w:rPr>
        <w:t>execute(</w:t>
      </w:r>
      <w:proofErr w:type="gramEnd"/>
      <w:r w:rsidRPr="00AF5CFD">
        <w:rPr>
          <w:rFonts w:hint="eastAsia"/>
        </w:rPr>
        <w:t>) </w:t>
      </w:r>
      <w:r w:rsidRPr="00AF5CFD">
        <w:rPr>
          <w:rFonts w:hint="eastAsia"/>
          <w:b/>
          <w:bCs/>
        </w:rPr>
        <w:t>throws</w:t>
      </w:r>
      <w:r w:rsidRPr="00AF5CFD">
        <w:rPr>
          <w:rFonts w:hint="eastAsia"/>
        </w:rPr>
        <w:t> Exception {</w:t>
      </w:r>
    </w:p>
    <w:p w14:paraId="7410678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lastRenderedPageBreak/>
        <w:t xml:space="preserve">       </w:t>
      </w:r>
      <w:proofErr w:type="spellStart"/>
      <w:r w:rsidRPr="00AF5CFD">
        <w:rPr>
          <w:rFonts w:hint="eastAsia"/>
        </w:rPr>
        <w:t>System.</w:t>
      </w:r>
      <w:r w:rsidRPr="00AF5CFD">
        <w:rPr>
          <w:rFonts w:hint="eastAsia"/>
          <w:i/>
          <w:iCs/>
        </w:rPr>
        <w:t>out</w:t>
      </w:r>
      <w:r w:rsidRPr="00AF5CFD">
        <w:rPr>
          <w:rFonts w:hint="eastAsia"/>
        </w:rPr>
        <w:t>.println</w:t>
      </w:r>
      <w:proofErr w:type="spellEnd"/>
      <w:r w:rsidRPr="00AF5CFD">
        <w:rPr>
          <w:rFonts w:hint="eastAsia"/>
        </w:rPr>
        <w:t>("</w:t>
      </w:r>
      <w:r w:rsidRPr="00AF5CFD">
        <w:rPr>
          <w:rFonts w:hint="eastAsia"/>
        </w:rPr>
        <w:t>点击登录执行该方法</w:t>
      </w:r>
      <w:r w:rsidRPr="00AF5CFD">
        <w:rPr>
          <w:rFonts w:hint="eastAsia"/>
        </w:rPr>
        <w:t>");</w:t>
      </w:r>
    </w:p>
    <w:p w14:paraId="3460BD4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</w:t>
      </w:r>
      <w:r w:rsidRPr="00AF5CFD">
        <w:rPr>
          <w:rFonts w:hint="eastAsia"/>
          <w:b/>
          <w:bCs/>
        </w:rPr>
        <w:t>return</w:t>
      </w:r>
      <w:r w:rsidRPr="00AF5CFD">
        <w:rPr>
          <w:rFonts w:hint="eastAsia"/>
        </w:rPr>
        <w:t> "SUCCESS";</w:t>
      </w:r>
    </w:p>
    <w:p w14:paraId="7E49090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52EB538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}</w:t>
      </w:r>
    </w:p>
    <w:p w14:paraId="28EFB50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3</w:t>
      </w:r>
      <w:r w:rsidRPr="00AF5CFD">
        <w:rPr>
          <w:rFonts w:hint="eastAsia"/>
        </w:rPr>
        <w:t>）修改</w:t>
      </w:r>
      <w:r w:rsidRPr="00AF5CFD">
        <w:rPr>
          <w:rFonts w:hint="eastAsia"/>
        </w:rPr>
        <w:t>Struts</w:t>
      </w:r>
      <w:r w:rsidRPr="00AF5CFD">
        <w:rPr>
          <w:rFonts w:hint="eastAsia"/>
        </w:rPr>
        <w:t>的配置文件</w:t>
      </w:r>
    </w:p>
    <w:p w14:paraId="0F000790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打开</w:t>
      </w:r>
      <w:r w:rsidRPr="00AF5CFD">
        <w:rPr>
          <w:rFonts w:hint="eastAsia"/>
        </w:rPr>
        <w:t>struts.xml</w:t>
      </w:r>
      <w:r w:rsidRPr="00AF5CFD">
        <w:rPr>
          <w:rFonts w:hint="eastAsia"/>
        </w:rPr>
        <w:t>文件，添加如下配置行：</w:t>
      </w:r>
    </w:p>
    <w:p w14:paraId="0F2EE021" w14:textId="77777777" w:rsidR="00AF5CFD" w:rsidRPr="00AF5CFD" w:rsidRDefault="00AF5CFD" w:rsidP="004664DB">
      <w:pPr>
        <w:spacing w:line="360" w:lineRule="auto"/>
      </w:pPr>
      <w:proofErr w:type="gramStart"/>
      <w:r w:rsidRPr="00AF5CFD">
        <w:rPr>
          <w:rFonts w:hint="eastAsia"/>
        </w:rPr>
        <w:t>&lt;?xml</w:t>
      </w:r>
      <w:proofErr w:type="gramEnd"/>
      <w:r w:rsidRPr="00AF5CFD">
        <w:rPr>
          <w:rFonts w:hint="eastAsia"/>
        </w:rPr>
        <w:t xml:space="preserve"> version=</w:t>
      </w:r>
      <w:r w:rsidRPr="00AF5CFD">
        <w:rPr>
          <w:rFonts w:hint="eastAsia"/>
          <w:i/>
          <w:iCs/>
        </w:rPr>
        <w:t>"1.0"</w:t>
      </w:r>
      <w:r w:rsidRPr="00AF5CFD">
        <w:rPr>
          <w:rFonts w:hint="eastAsia"/>
        </w:rPr>
        <w:t> encoding=</w:t>
      </w:r>
      <w:r w:rsidRPr="00AF5CFD">
        <w:rPr>
          <w:rFonts w:hint="eastAsia"/>
          <w:i/>
          <w:iCs/>
        </w:rPr>
        <w:t>"UTF-8"</w:t>
      </w:r>
      <w:r w:rsidRPr="00AF5CFD">
        <w:rPr>
          <w:rFonts w:hint="eastAsia"/>
        </w:rPr>
        <w:t> ?&gt;</w:t>
      </w:r>
    </w:p>
    <w:p w14:paraId="14590A0A" w14:textId="77777777" w:rsidR="00AF5CFD" w:rsidRPr="00AF5CFD" w:rsidRDefault="00AF5CFD" w:rsidP="004664DB">
      <w:pPr>
        <w:spacing w:line="360" w:lineRule="auto"/>
      </w:pPr>
      <w:proofErr w:type="gramStart"/>
      <w:r w:rsidRPr="00AF5CFD">
        <w:rPr>
          <w:rFonts w:hint="eastAsia"/>
        </w:rPr>
        <w:t>&lt;!DOCTYPE</w:t>
      </w:r>
      <w:proofErr w:type="gramEnd"/>
      <w:r w:rsidRPr="00AF5CFD">
        <w:rPr>
          <w:rFonts w:hint="eastAsia"/>
        </w:rPr>
        <w:t xml:space="preserve"> struts PUBLIC "-//Apache Software Foundation//DTD Struts Configuration 2.1//EN" "http://struts.apache.org/dtds/struts-2.1.dtd"&gt;</w:t>
      </w:r>
    </w:p>
    <w:p w14:paraId="36E2D00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&lt;struts&gt;</w:t>
      </w:r>
    </w:p>
    <w:p w14:paraId="3652EDA4" w14:textId="77777777" w:rsidR="00AF5CFD" w:rsidRPr="002A7AC3" w:rsidRDefault="00AF5CFD" w:rsidP="004664DB">
      <w:pPr>
        <w:spacing w:line="360" w:lineRule="auto"/>
        <w:rPr>
          <w:color w:val="5B9BD5" w:themeColor="accent1"/>
        </w:rPr>
      </w:pPr>
      <w:r w:rsidRPr="00AF5CFD">
        <w:rPr>
          <w:rFonts w:hint="eastAsia"/>
        </w:rPr>
        <w:t>   </w:t>
      </w:r>
      <w:r w:rsidRPr="002A7AC3">
        <w:rPr>
          <w:rFonts w:hint="eastAsia"/>
          <w:color w:val="5B9BD5" w:themeColor="accent1"/>
        </w:rPr>
        <w:t xml:space="preserve"> &lt;package name=</w:t>
      </w:r>
      <w:r w:rsidRPr="002A7AC3">
        <w:rPr>
          <w:rFonts w:hint="eastAsia"/>
          <w:i/>
          <w:iCs/>
          <w:color w:val="5B9BD5" w:themeColor="accent1"/>
        </w:rPr>
        <w:t>"</w:t>
      </w:r>
      <w:proofErr w:type="spellStart"/>
      <w:r w:rsidRPr="002A7AC3">
        <w:rPr>
          <w:rFonts w:hint="eastAsia"/>
          <w:i/>
          <w:iCs/>
          <w:color w:val="FF0000"/>
        </w:rPr>
        <w:t>SSHLogin</w:t>
      </w:r>
      <w:proofErr w:type="spellEnd"/>
      <w:r w:rsidRPr="002A7AC3">
        <w:rPr>
          <w:rFonts w:hint="eastAsia"/>
          <w:i/>
          <w:iCs/>
          <w:color w:val="5B9BD5" w:themeColor="accent1"/>
        </w:rPr>
        <w:t>"</w:t>
      </w:r>
      <w:r w:rsidRPr="002A7AC3">
        <w:rPr>
          <w:rFonts w:hint="eastAsia"/>
          <w:color w:val="5B9BD5" w:themeColor="accent1"/>
        </w:rPr>
        <w:t> extends=</w:t>
      </w:r>
      <w:r w:rsidRPr="002A7AC3">
        <w:rPr>
          <w:rFonts w:hint="eastAsia"/>
          <w:i/>
          <w:iCs/>
          <w:color w:val="5B9BD5" w:themeColor="accent1"/>
        </w:rPr>
        <w:t>"struts-default"</w:t>
      </w:r>
      <w:r w:rsidRPr="002A7AC3">
        <w:rPr>
          <w:rFonts w:hint="eastAsia"/>
          <w:color w:val="5B9BD5" w:themeColor="accent1"/>
        </w:rPr>
        <w:t>&gt;</w:t>
      </w:r>
    </w:p>
    <w:p w14:paraId="26736B4C" w14:textId="77777777" w:rsidR="00AF5CFD" w:rsidRPr="002A7AC3" w:rsidRDefault="00AF5CFD" w:rsidP="004664DB">
      <w:pPr>
        <w:spacing w:line="360" w:lineRule="auto"/>
        <w:rPr>
          <w:color w:val="5B9BD5" w:themeColor="accent1"/>
        </w:rPr>
      </w:pPr>
      <w:r w:rsidRPr="002A7AC3">
        <w:rPr>
          <w:rFonts w:hint="eastAsia"/>
          <w:color w:val="5B9BD5" w:themeColor="accent1"/>
        </w:rPr>
        <w:t>       &lt;action name=</w:t>
      </w:r>
      <w:r w:rsidRPr="002A7AC3">
        <w:rPr>
          <w:rFonts w:hint="eastAsia"/>
          <w:i/>
          <w:iCs/>
          <w:color w:val="5B9BD5" w:themeColor="accent1"/>
        </w:rPr>
        <w:t>"</w:t>
      </w:r>
      <w:r w:rsidRPr="002A7AC3">
        <w:rPr>
          <w:rFonts w:hint="eastAsia"/>
          <w:i/>
          <w:iCs/>
          <w:color w:val="FF0000"/>
        </w:rPr>
        <w:t>login</w:t>
      </w:r>
      <w:r w:rsidRPr="002A7AC3">
        <w:rPr>
          <w:rFonts w:hint="eastAsia"/>
          <w:i/>
          <w:iCs/>
          <w:color w:val="5B9BD5" w:themeColor="accent1"/>
        </w:rPr>
        <w:t>"</w:t>
      </w:r>
      <w:r w:rsidRPr="002A7AC3">
        <w:rPr>
          <w:rFonts w:hint="eastAsia"/>
          <w:color w:val="5B9BD5" w:themeColor="accent1"/>
        </w:rPr>
        <w:t> class=</w:t>
      </w:r>
      <w:r w:rsidRPr="002A7AC3">
        <w:rPr>
          <w:rFonts w:hint="eastAsia"/>
          <w:i/>
          <w:iCs/>
          <w:color w:val="5B9BD5" w:themeColor="accent1"/>
        </w:rPr>
        <w:t>"</w:t>
      </w:r>
      <w:proofErr w:type="spellStart"/>
      <w:proofErr w:type="gramStart"/>
      <w:r w:rsidRPr="002A7AC3">
        <w:rPr>
          <w:rFonts w:hint="eastAsia"/>
          <w:i/>
          <w:iCs/>
          <w:color w:val="FF0000"/>
        </w:rPr>
        <w:t>com.action</w:t>
      </w:r>
      <w:proofErr w:type="gramEnd"/>
      <w:r w:rsidRPr="002A7AC3">
        <w:rPr>
          <w:rFonts w:hint="eastAsia"/>
          <w:i/>
          <w:iCs/>
          <w:color w:val="FF0000"/>
        </w:rPr>
        <w:t>.LoginAction</w:t>
      </w:r>
      <w:proofErr w:type="spellEnd"/>
      <w:r w:rsidRPr="002A7AC3">
        <w:rPr>
          <w:rFonts w:hint="eastAsia"/>
          <w:i/>
          <w:iCs/>
          <w:color w:val="5B9BD5" w:themeColor="accent1"/>
        </w:rPr>
        <w:t>"</w:t>
      </w:r>
      <w:r w:rsidRPr="002A7AC3">
        <w:rPr>
          <w:rFonts w:hint="eastAsia"/>
          <w:color w:val="5B9BD5" w:themeColor="accent1"/>
        </w:rPr>
        <w:t>&gt;</w:t>
      </w:r>
    </w:p>
    <w:p w14:paraId="34E7F75C" w14:textId="77777777" w:rsidR="00AF5CFD" w:rsidRPr="002A7AC3" w:rsidRDefault="00AF5CFD" w:rsidP="004664DB">
      <w:pPr>
        <w:spacing w:line="360" w:lineRule="auto"/>
        <w:rPr>
          <w:color w:val="5B9BD5" w:themeColor="accent1"/>
        </w:rPr>
      </w:pPr>
      <w:r w:rsidRPr="002A7AC3">
        <w:rPr>
          <w:rFonts w:hint="eastAsia"/>
          <w:color w:val="5B9BD5" w:themeColor="accent1"/>
        </w:rPr>
        <w:t>           &lt;result name=</w:t>
      </w:r>
      <w:r w:rsidRPr="002A7AC3">
        <w:rPr>
          <w:rFonts w:hint="eastAsia"/>
          <w:i/>
          <w:iCs/>
          <w:color w:val="5B9BD5" w:themeColor="accent1"/>
        </w:rPr>
        <w:t>"</w:t>
      </w:r>
      <w:r w:rsidRPr="002A7AC3">
        <w:rPr>
          <w:rFonts w:hint="eastAsia"/>
          <w:i/>
          <w:iCs/>
          <w:color w:val="FF0000"/>
        </w:rPr>
        <w:t>SUCCESS</w:t>
      </w:r>
      <w:r w:rsidRPr="002A7AC3">
        <w:rPr>
          <w:rFonts w:hint="eastAsia"/>
          <w:i/>
          <w:iCs/>
          <w:color w:val="5B9BD5" w:themeColor="accent1"/>
        </w:rPr>
        <w:t>"</w:t>
      </w:r>
      <w:r w:rsidRPr="002A7AC3">
        <w:rPr>
          <w:rFonts w:hint="eastAsia"/>
          <w:color w:val="5B9BD5" w:themeColor="accent1"/>
        </w:rPr>
        <w:t>&gt;/</w:t>
      </w:r>
      <w:proofErr w:type="spellStart"/>
      <w:r w:rsidRPr="002A7AC3">
        <w:rPr>
          <w:rFonts w:hint="eastAsia"/>
          <w:color w:val="5B9BD5" w:themeColor="accent1"/>
        </w:rPr>
        <w:t>Success.jsp</w:t>
      </w:r>
      <w:proofErr w:type="spellEnd"/>
      <w:r w:rsidRPr="002A7AC3">
        <w:rPr>
          <w:rFonts w:hint="eastAsia"/>
          <w:color w:val="5B9BD5" w:themeColor="accent1"/>
        </w:rPr>
        <w:t>&lt;/result&gt;</w:t>
      </w:r>
    </w:p>
    <w:p w14:paraId="42095977" w14:textId="77777777" w:rsidR="00AF5CFD" w:rsidRPr="002A7AC3" w:rsidRDefault="00AF5CFD" w:rsidP="004664DB">
      <w:pPr>
        <w:spacing w:line="360" w:lineRule="auto"/>
        <w:rPr>
          <w:color w:val="5B9BD5" w:themeColor="accent1"/>
        </w:rPr>
      </w:pPr>
      <w:r w:rsidRPr="002A7AC3">
        <w:rPr>
          <w:rFonts w:hint="eastAsia"/>
          <w:color w:val="5B9BD5" w:themeColor="accent1"/>
        </w:rPr>
        <w:t>           &lt;result name=</w:t>
      </w:r>
      <w:r w:rsidRPr="002A7AC3">
        <w:rPr>
          <w:rFonts w:hint="eastAsia"/>
          <w:i/>
          <w:iCs/>
          <w:color w:val="5B9BD5" w:themeColor="accent1"/>
        </w:rPr>
        <w:t>"</w:t>
      </w:r>
      <w:r w:rsidRPr="002A7AC3">
        <w:rPr>
          <w:rFonts w:hint="eastAsia"/>
          <w:i/>
          <w:iCs/>
          <w:color w:val="FF0000"/>
        </w:rPr>
        <w:t>FAILURE</w:t>
      </w:r>
      <w:r w:rsidRPr="002A7AC3">
        <w:rPr>
          <w:rFonts w:hint="eastAsia"/>
          <w:i/>
          <w:iCs/>
          <w:color w:val="5B9BD5" w:themeColor="accent1"/>
        </w:rPr>
        <w:t>"</w:t>
      </w:r>
      <w:r w:rsidRPr="002A7AC3">
        <w:rPr>
          <w:rFonts w:hint="eastAsia"/>
          <w:color w:val="5B9BD5" w:themeColor="accent1"/>
        </w:rPr>
        <w:t>&gt;/</w:t>
      </w:r>
      <w:proofErr w:type="spellStart"/>
      <w:r w:rsidRPr="002A7AC3">
        <w:rPr>
          <w:rFonts w:hint="eastAsia"/>
          <w:color w:val="5B9BD5" w:themeColor="accent1"/>
        </w:rPr>
        <w:t>Failure.jsp</w:t>
      </w:r>
      <w:proofErr w:type="spellEnd"/>
      <w:r w:rsidRPr="002A7AC3">
        <w:rPr>
          <w:rFonts w:hint="eastAsia"/>
          <w:color w:val="5B9BD5" w:themeColor="accent1"/>
        </w:rPr>
        <w:t>&lt;/result&gt;</w:t>
      </w:r>
    </w:p>
    <w:p w14:paraId="7BBA0A49" w14:textId="77777777" w:rsidR="00AF5CFD" w:rsidRPr="002A7AC3" w:rsidRDefault="00AF5CFD" w:rsidP="004664DB">
      <w:pPr>
        <w:spacing w:line="360" w:lineRule="auto"/>
        <w:rPr>
          <w:color w:val="5B9BD5" w:themeColor="accent1"/>
        </w:rPr>
      </w:pPr>
      <w:r w:rsidRPr="002A7AC3">
        <w:rPr>
          <w:rFonts w:hint="eastAsia"/>
          <w:color w:val="5B9BD5" w:themeColor="accent1"/>
        </w:rPr>
        <w:t>       &lt;/action&gt;</w:t>
      </w:r>
    </w:p>
    <w:p w14:paraId="2B298D7A" w14:textId="77777777" w:rsidR="00AF5CFD" w:rsidRPr="002A7AC3" w:rsidRDefault="00AF5CFD" w:rsidP="004664DB">
      <w:pPr>
        <w:spacing w:line="360" w:lineRule="auto"/>
        <w:rPr>
          <w:color w:val="5B9BD5" w:themeColor="accent1"/>
        </w:rPr>
      </w:pPr>
      <w:r w:rsidRPr="002A7AC3">
        <w:rPr>
          <w:rFonts w:hint="eastAsia"/>
          <w:color w:val="5B9BD5" w:themeColor="accent1"/>
        </w:rPr>
        <w:t>    &lt;/package&gt;</w:t>
      </w:r>
    </w:p>
    <w:p w14:paraId="584C1088" w14:textId="61371420" w:rsidR="008924C8" w:rsidRPr="00AF5CFD" w:rsidRDefault="00AF5CFD" w:rsidP="004664DB">
      <w:pPr>
        <w:spacing w:line="360" w:lineRule="auto"/>
      </w:pPr>
      <w:r w:rsidRPr="00AF5CFD">
        <w:rPr>
          <w:rFonts w:hint="eastAsia"/>
        </w:rPr>
        <w:t>&lt;/struts&gt;   </w:t>
      </w:r>
    </w:p>
    <w:p w14:paraId="589440A7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这里，包名也是我们创建</w:t>
      </w:r>
      <w:r w:rsidRPr="00AF5CFD">
        <w:rPr>
          <w:rFonts w:hint="eastAsia"/>
        </w:rPr>
        <w:t>Web</w:t>
      </w:r>
      <w:r w:rsidRPr="00AF5CFD">
        <w:rPr>
          <w:rFonts w:hint="eastAsia"/>
        </w:rPr>
        <w:t>工程时的工程名，所有的</w:t>
      </w:r>
      <w:r w:rsidRPr="00AF5CFD">
        <w:rPr>
          <w:rFonts w:hint="eastAsia"/>
        </w:rPr>
        <w:t>Action</w:t>
      </w:r>
      <w:r w:rsidRPr="00AF5CFD">
        <w:rPr>
          <w:rFonts w:hint="eastAsia"/>
        </w:rPr>
        <w:t>类都存放在这个文件夹下，部署的时候，这个工程被部署在</w:t>
      </w:r>
      <w:proofErr w:type="spellStart"/>
      <w:r w:rsidRPr="00AF5CFD">
        <w:rPr>
          <w:rFonts w:hint="eastAsia"/>
        </w:rPr>
        <w:t>webapps</w:t>
      </w:r>
      <w:proofErr w:type="spellEnd"/>
      <w:r w:rsidRPr="00AF5CFD">
        <w:rPr>
          <w:rFonts w:hint="eastAsia"/>
        </w:rPr>
        <w:t xml:space="preserve">\ </w:t>
      </w:r>
      <w:proofErr w:type="spellStart"/>
      <w:r w:rsidRPr="00AF5CFD">
        <w:rPr>
          <w:rFonts w:hint="eastAsia"/>
        </w:rPr>
        <w:t>SSHLogin</w:t>
      </w:r>
      <w:proofErr w:type="spellEnd"/>
      <w:r w:rsidRPr="00AF5CFD">
        <w:rPr>
          <w:rFonts w:hint="eastAsia"/>
        </w:rPr>
        <w:t>目录下。</w:t>
      </w:r>
    </w:p>
    <w:p w14:paraId="4A811CE9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当用户输入了用户名、密码，单击“登录”按钮后，</w:t>
      </w:r>
      <w:proofErr w:type="spellStart"/>
      <w:r w:rsidRPr="00AF5CFD">
        <w:rPr>
          <w:rFonts w:hint="eastAsia"/>
        </w:rPr>
        <w:t>index.jsp</w:t>
      </w:r>
      <w:proofErr w:type="spellEnd"/>
      <w:r w:rsidRPr="00AF5CFD">
        <w:rPr>
          <w:rFonts w:hint="eastAsia"/>
        </w:rPr>
        <w:t>的</w:t>
      </w:r>
      <w:r w:rsidRPr="00AF5CFD">
        <w:rPr>
          <w:rFonts w:hint="eastAsia"/>
        </w:rPr>
        <w:t>form</w:t>
      </w:r>
      <w:r w:rsidRPr="00AF5CFD">
        <w:rPr>
          <w:rFonts w:hint="eastAsia"/>
        </w:rPr>
        <w:t>表单会向浏览器发送一个如下的</w:t>
      </w:r>
      <w:r w:rsidRPr="00AF5CFD">
        <w:rPr>
          <w:rFonts w:hint="eastAsia"/>
        </w:rPr>
        <w:t>Http</w:t>
      </w:r>
      <w:r w:rsidRPr="00AF5CFD">
        <w:rPr>
          <w:rFonts w:hint="eastAsia"/>
        </w:rPr>
        <w:t>请求：</w:t>
      </w:r>
    </w:p>
    <w:p w14:paraId="563EF31B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http://localhost:8080/SSHLogin/login.action</w:t>
      </w:r>
    </w:p>
    <w:p w14:paraId="48013231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由于这个请求是以</w:t>
      </w:r>
      <w:r w:rsidRPr="00AF5CFD">
        <w:rPr>
          <w:rFonts w:hint="eastAsia"/>
        </w:rPr>
        <w:t>.action</w:t>
      </w:r>
      <w:r w:rsidRPr="00AF5CFD">
        <w:rPr>
          <w:rFonts w:hint="eastAsia"/>
        </w:rPr>
        <w:t>结尾的，因此根据</w:t>
      </w:r>
      <w:r w:rsidRPr="00AF5CFD">
        <w:rPr>
          <w:rFonts w:hint="eastAsia"/>
        </w:rPr>
        <w:t>web.xml</w:t>
      </w:r>
      <w:r w:rsidRPr="00AF5CFD">
        <w:rPr>
          <w:rFonts w:hint="eastAsia"/>
        </w:rPr>
        <w:t>的配置，这个请求会转发给</w:t>
      </w:r>
      <w:r w:rsidRPr="00AF5CFD">
        <w:rPr>
          <w:rFonts w:hint="eastAsia"/>
        </w:rPr>
        <w:t>Struts2</w:t>
      </w:r>
      <w:r w:rsidRPr="00AF5CFD">
        <w:rPr>
          <w:rFonts w:hint="eastAsia"/>
        </w:rPr>
        <w:t>控制器处理。根据文件</w:t>
      </w:r>
      <w:r w:rsidRPr="00AF5CFD">
        <w:rPr>
          <w:rFonts w:hint="eastAsia"/>
        </w:rPr>
        <w:t>struts.xml</w:t>
      </w:r>
      <w:r w:rsidRPr="00AF5CFD">
        <w:rPr>
          <w:rFonts w:hint="eastAsia"/>
        </w:rPr>
        <w:t>的配置，当用户的请求名</w:t>
      </w:r>
      <w:r w:rsidRPr="00AF5CFD">
        <w:rPr>
          <w:rFonts w:hint="eastAsia"/>
        </w:rPr>
        <w:t>= login</w:t>
      </w:r>
      <w:r w:rsidRPr="00AF5CFD">
        <w:rPr>
          <w:rFonts w:hint="eastAsia"/>
        </w:rPr>
        <w:t>时，控制器会调用</w:t>
      </w:r>
      <w:r w:rsidRPr="00AF5CFD">
        <w:rPr>
          <w:rFonts w:hint="eastAsia"/>
        </w:rPr>
        <w:t>com.action.LoginAction.java</w:t>
      </w:r>
      <w:r w:rsidRPr="00AF5CFD">
        <w:rPr>
          <w:rFonts w:hint="eastAsia"/>
        </w:rPr>
        <w:t>的</w:t>
      </w:r>
      <w:r w:rsidRPr="00AF5CFD">
        <w:rPr>
          <w:rFonts w:hint="eastAsia"/>
        </w:rPr>
        <w:t>execute()</w:t>
      </w:r>
      <w:r w:rsidRPr="00AF5CFD">
        <w:rPr>
          <w:rFonts w:hint="eastAsia"/>
        </w:rPr>
        <w:t>方法处理请求。</w:t>
      </w:r>
    </w:p>
    <w:p w14:paraId="70EF6467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在</w:t>
      </w:r>
      <w:r w:rsidRPr="00AF5CFD">
        <w:rPr>
          <w:rFonts w:hint="eastAsia"/>
        </w:rPr>
        <w:t>LoginAction.java</w:t>
      </w:r>
      <w:r w:rsidRPr="00AF5CFD">
        <w:rPr>
          <w:rFonts w:hint="eastAsia"/>
        </w:rPr>
        <w:t>中，</w:t>
      </w:r>
      <w:r w:rsidRPr="00AF5CFD">
        <w:rPr>
          <w:rFonts w:hint="eastAsia"/>
        </w:rPr>
        <w:t>execute()</w:t>
      </w:r>
      <w:r w:rsidRPr="00AF5CFD">
        <w:rPr>
          <w:rFonts w:hint="eastAsia"/>
        </w:rPr>
        <w:t>方法会打印一个简单的信息，然后返回一个字符串：</w:t>
      </w:r>
      <w:r w:rsidRPr="00AF5CFD">
        <w:rPr>
          <w:rFonts w:hint="eastAsia"/>
        </w:rPr>
        <w:t>SUCCESS</w:t>
      </w:r>
      <w:r w:rsidRPr="00AF5CFD">
        <w:rPr>
          <w:rFonts w:hint="eastAsia"/>
        </w:rPr>
        <w:t>。这时，根据</w:t>
      </w:r>
      <w:r w:rsidRPr="00AF5CFD">
        <w:rPr>
          <w:rFonts w:hint="eastAsia"/>
        </w:rPr>
        <w:t>struts.xml</w:t>
      </w:r>
      <w:r w:rsidRPr="00AF5CFD">
        <w:rPr>
          <w:rFonts w:hint="eastAsia"/>
        </w:rPr>
        <w:t>的配置，当</w:t>
      </w:r>
      <w:r w:rsidRPr="00AF5CFD">
        <w:rPr>
          <w:rFonts w:hint="eastAsia"/>
        </w:rPr>
        <w:t>execute</w:t>
      </w:r>
      <w:r w:rsidRPr="00AF5CFD">
        <w:rPr>
          <w:rFonts w:hint="eastAsia"/>
        </w:rPr>
        <w:t>返回</w:t>
      </w:r>
      <w:r w:rsidRPr="00AF5CFD">
        <w:rPr>
          <w:rFonts w:hint="eastAsia"/>
        </w:rPr>
        <w:t>"SUCCESS"</w:t>
      </w:r>
      <w:r w:rsidRPr="00AF5CFD">
        <w:rPr>
          <w:rFonts w:hint="eastAsia"/>
        </w:rPr>
        <w:t>时，就会显示：登录成功的页面。因此，正常情况下，当用户点击“登录”，系统会显示登录</w:t>
      </w:r>
      <w:r w:rsidRPr="00AF5CFD">
        <w:rPr>
          <w:rFonts w:hint="eastAsia"/>
        </w:rPr>
        <w:lastRenderedPageBreak/>
        <w:t>成功。</w:t>
      </w:r>
    </w:p>
    <w:p w14:paraId="2AEBC51F" w14:textId="77777777" w:rsid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重新部署，测试一下看看效果。</w:t>
      </w:r>
    </w:p>
    <w:p w14:paraId="795E8805" w14:textId="05D42916" w:rsidR="008924C8" w:rsidRDefault="008924C8" w:rsidP="008924C8">
      <w:pPr>
        <w:spacing w:line="360" w:lineRule="auto"/>
        <w:ind w:firstLineChars="200" w:firstLine="480"/>
      </w:pPr>
      <w:r w:rsidRPr="008924C8">
        <w:rPr>
          <w:color w:val="FF0000"/>
        </w:rPr>
        <w:t>注意</w:t>
      </w:r>
      <w:r>
        <w:t>：</w:t>
      </w:r>
      <w:r>
        <w:rPr>
          <w:rFonts w:hint="eastAsia"/>
        </w:rPr>
        <w:t>当</w:t>
      </w:r>
      <w:proofErr w:type="spellStart"/>
      <w:r>
        <w:t>structs</w:t>
      </w:r>
      <w:proofErr w:type="spellEnd"/>
      <w:r>
        <w:rPr>
          <w:rFonts w:hint="eastAsia"/>
        </w:rPr>
        <w:t>的</w:t>
      </w:r>
      <w:r>
        <w:t>action</w:t>
      </w:r>
      <w:r>
        <w:t>较多的时候也可以采用如下的方式，分成多个文件：</w:t>
      </w:r>
    </w:p>
    <w:p w14:paraId="190BEBB7" w14:textId="577EC584" w:rsidR="008924C8" w:rsidRDefault="008924C8" w:rsidP="007036DC">
      <w:pPr>
        <w:spacing w:line="360" w:lineRule="auto"/>
        <w:ind w:firstLineChars="200" w:firstLine="480"/>
      </w:pPr>
      <w:r w:rsidRPr="008924C8">
        <w:rPr>
          <w:noProof/>
        </w:rPr>
        <w:drawing>
          <wp:inline distT="0" distB="0" distL="0" distR="0" wp14:anchorId="356C40E1" wp14:editId="6B179CCC">
            <wp:extent cx="5486400" cy="2459355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3CD1" w14:textId="67A82E07" w:rsidR="008924C8" w:rsidRPr="00AF5CFD" w:rsidRDefault="008924C8" w:rsidP="007036DC">
      <w:pPr>
        <w:spacing w:line="360" w:lineRule="auto"/>
        <w:ind w:firstLineChars="200" w:firstLine="480"/>
      </w:pPr>
      <w:r w:rsidRPr="008924C8">
        <w:rPr>
          <w:noProof/>
        </w:rPr>
        <w:drawing>
          <wp:inline distT="0" distB="0" distL="0" distR="0" wp14:anchorId="39FAA201" wp14:editId="29388162">
            <wp:extent cx="5486400" cy="3681095"/>
            <wp:effectExtent l="0" t="0" r="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27FD" w14:textId="0BE1B959" w:rsidR="00AF5CFD" w:rsidRPr="00AF5CFD" w:rsidRDefault="005D7528" w:rsidP="00346731">
      <w:pPr>
        <w:pStyle w:val="2"/>
        <w:numPr>
          <w:ilvl w:val="0"/>
          <w:numId w:val="7"/>
        </w:numPr>
        <w:spacing w:line="360" w:lineRule="auto"/>
      </w:pPr>
      <w:r>
        <w:rPr>
          <w:rFonts w:hint="eastAsia"/>
        </w:rPr>
        <w:t>Struts2</w:t>
      </w:r>
      <w:r w:rsidR="00AF5CFD" w:rsidRPr="00AF5CFD">
        <w:rPr>
          <w:rFonts w:hint="eastAsia"/>
        </w:rPr>
        <w:t>整合</w:t>
      </w:r>
      <w:r w:rsidR="00AF5CFD" w:rsidRPr="00AF5CFD">
        <w:rPr>
          <w:rFonts w:hint="eastAsia"/>
        </w:rPr>
        <w:t>Spring</w:t>
      </w:r>
    </w:p>
    <w:p w14:paraId="22866132" w14:textId="170380ED" w:rsidR="00AF5CFD" w:rsidRPr="00AF5CFD" w:rsidRDefault="00AF5CFD" w:rsidP="007036DC">
      <w:pPr>
        <w:pStyle w:val="a7"/>
        <w:numPr>
          <w:ilvl w:val="0"/>
          <w:numId w:val="18"/>
        </w:numPr>
        <w:spacing w:line="360" w:lineRule="auto"/>
        <w:ind w:firstLineChars="0"/>
      </w:pPr>
      <w:r w:rsidRPr="00AF5CFD">
        <w:rPr>
          <w:rFonts w:hint="eastAsia"/>
        </w:rPr>
        <w:t>选择工程，</w:t>
      </w:r>
      <w:r w:rsidR="00592697">
        <w:t>右击</w:t>
      </w:r>
      <w:r w:rsidRPr="00AF5CFD">
        <w:rPr>
          <w:rFonts w:hint="eastAsia"/>
        </w:rPr>
        <w:t>添加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支持</w:t>
      </w:r>
      <w:r w:rsidR="00D62A89">
        <w:t>，</w:t>
      </w:r>
      <w:r w:rsidR="00D62A89">
        <w:rPr>
          <w:rFonts w:hint="eastAsia"/>
        </w:rPr>
        <w:t>如图</w:t>
      </w:r>
      <w:r w:rsidRPr="00AF5CFD">
        <w:rPr>
          <w:rFonts w:hint="eastAsia"/>
        </w:rPr>
        <w:t>。</w:t>
      </w:r>
    </w:p>
    <w:p w14:paraId="239DBBB2" w14:textId="5166A2A3" w:rsidR="00AF5CFD" w:rsidRPr="00AF5CFD" w:rsidRDefault="00B37F4C" w:rsidP="007036DC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lastRenderedPageBreak/>
        <w:drawing>
          <wp:inline distT="0" distB="0" distL="0" distR="0" wp14:anchorId="291F0B9E" wp14:editId="270D6F3C">
            <wp:extent cx="5060950" cy="5327015"/>
            <wp:effectExtent l="0" t="0" r="0" b="6985"/>
            <wp:docPr id="37" name="图片 37" descr="http://img.dnbcw.info/201282/4157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dnbcw.info/201282/4157118.jpg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43E78" w14:textId="1E9F2B38" w:rsidR="00AF5CFD" w:rsidRPr="00AF5CFD" w:rsidRDefault="00AF5CFD" w:rsidP="004664DB">
      <w:pPr>
        <w:spacing w:line="360" w:lineRule="auto"/>
        <w:rPr>
          <w:rFonts w:ascii="Times New Roman" w:eastAsia="Times New Roman" w:hAnsi="Times New Roman"/>
        </w:rPr>
      </w:pPr>
      <w:r w:rsidRPr="00AF5CFD">
        <w:rPr>
          <w:rFonts w:hint="eastAsia"/>
        </w:rPr>
        <w:t> </w:t>
      </w:r>
    </w:p>
    <w:p w14:paraId="7C737866" w14:textId="49755FF7" w:rsidR="00AF5CFD" w:rsidRPr="00AF5CFD" w:rsidRDefault="00AF5CFD" w:rsidP="004664DB">
      <w:pPr>
        <w:pStyle w:val="a7"/>
        <w:numPr>
          <w:ilvl w:val="0"/>
          <w:numId w:val="18"/>
        </w:numPr>
        <w:spacing w:line="360" w:lineRule="auto"/>
        <w:ind w:firstLineChars="0"/>
      </w:pPr>
      <w:r w:rsidRPr="00AF5CFD">
        <w:rPr>
          <w:rFonts w:hint="eastAsia"/>
        </w:rPr>
        <w:t>在弹出的对话框，选择：</w:t>
      </w:r>
      <w:r w:rsidRPr="00AF5CFD">
        <w:rPr>
          <w:rFonts w:hint="eastAsia"/>
        </w:rPr>
        <w:t>Spring 3.0 Core Lib</w:t>
      </w:r>
      <w:r w:rsidRPr="00AF5CFD">
        <w:rPr>
          <w:rFonts w:hint="eastAsia"/>
        </w:rPr>
        <w:t>、</w:t>
      </w:r>
      <w:r w:rsidRPr="00AF5CFD">
        <w:rPr>
          <w:rFonts w:hint="eastAsia"/>
        </w:rPr>
        <w:t>Spring 3.0 Web Lib</w:t>
      </w:r>
      <w:r w:rsidRPr="00AF5CFD">
        <w:rPr>
          <w:rFonts w:hint="eastAsia"/>
        </w:rPr>
        <w:t>两个库文件。点击“</w:t>
      </w:r>
      <w:r w:rsidRPr="00AF5CFD">
        <w:rPr>
          <w:rFonts w:hint="eastAsia"/>
        </w:rPr>
        <w:t>finish</w:t>
      </w:r>
      <w:r w:rsidRPr="00AF5CFD">
        <w:rPr>
          <w:rFonts w:hint="eastAsia"/>
        </w:rPr>
        <w:t>”完成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库的添加。</w:t>
      </w:r>
    </w:p>
    <w:p w14:paraId="74DEDDE2" w14:textId="2E39F731" w:rsidR="00AF5CFD" w:rsidRPr="00AF5CFD" w:rsidRDefault="00B37F4C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lastRenderedPageBreak/>
        <w:drawing>
          <wp:inline distT="0" distB="0" distL="0" distR="0" wp14:anchorId="5F2A3ACB" wp14:editId="721E74BB">
            <wp:extent cx="5071745" cy="6071235"/>
            <wp:effectExtent l="0" t="0" r="8255" b="0"/>
            <wp:docPr id="36" name="图片 36" descr="http://img.dnbcw.info/201282/4157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dnbcw.info/201282/4157119.jpg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189F" w14:textId="7BEFB9CF" w:rsidR="007036DC" w:rsidRPr="00AF5CFD" w:rsidRDefault="00AF5CFD" w:rsidP="007036DC">
      <w:pPr>
        <w:spacing w:line="360" w:lineRule="auto"/>
      </w:pPr>
      <w:r w:rsidRPr="00AF5CFD">
        <w:rPr>
          <w:rFonts w:hint="eastAsia"/>
        </w:rPr>
        <w:t> </w:t>
      </w:r>
    </w:p>
    <w:p w14:paraId="6EB6C640" w14:textId="697A1570" w:rsidR="00AF5CFD" w:rsidRPr="00AF5CFD" w:rsidRDefault="00AF5CFD" w:rsidP="004664DB">
      <w:pPr>
        <w:spacing w:line="360" w:lineRule="auto"/>
      </w:pPr>
    </w:p>
    <w:p w14:paraId="7BDAFA24" w14:textId="634F3456" w:rsidR="00B37F4C" w:rsidRPr="007036DC" w:rsidRDefault="00B37F4C" w:rsidP="007036DC">
      <w:pPr>
        <w:spacing w:line="360" w:lineRule="auto"/>
        <w:jc w:val="center"/>
        <w:rPr>
          <w:rFonts w:ascii="Times New Roman" w:eastAsia="Times New Roman" w:hAnsi="Times New Roman"/>
        </w:rPr>
      </w:pPr>
      <w:r w:rsidRPr="00AF5CFD">
        <w:rPr>
          <w:rFonts w:ascii="Times New Roman" w:hAnsi="Times New Roman"/>
          <w:noProof/>
          <w:color w:val="0066CC"/>
        </w:rPr>
        <w:lastRenderedPageBreak/>
        <w:drawing>
          <wp:inline distT="0" distB="0" distL="0" distR="0" wp14:anchorId="77E4EBB7" wp14:editId="2433C085">
            <wp:extent cx="4359275" cy="3242945"/>
            <wp:effectExtent l="0" t="0" r="9525" b="8255"/>
            <wp:docPr id="35" name="图片 35" descr="http://img.dnbcw.info/201282/41571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dnbcw.info/201282/41571110.jpg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DE958" w14:textId="08B013BE" w:rsidR="00AF5CFD" w:rsidRPr="00AF5CFD" w:rsidRDefault="00AF5CFD" w:rsidP="004664DB">
      <w:pPr>
        <w:spacing w:line="360" w:lineRule="auto"/>
        <w:rPr>
          <w:rFonts w:ascii="Times New Roman" w:eastAsia="Times New Roman" w:hAnsi="Times New Roman"/>
        </w:rPr>
      </w:pPr>
    </w:p>
    <w:p w14:paraId="41BDBF98" w14:textId="5EEA0D2A" w:rsidR="00AF5CFD" w:rsidRPr="00AF5CFD" w:rsidRDefault="00AF5CFD" w:rsidP="007036DC">
      <w:pPr>
        <w:pStyle w:val="a7"/>
        <w:numPr>
          <w:ilvl w:val="0"/>
          <w:numId w:val="18"/>
        </w:numPr>
        <w:spacing w:line="360" w:lineRule="auto"/>
        <w:ind w:firstLineChars="0"/>
      </w:pPr>
      <w:r w:rsidRPr="00AF5CFD">
        <w:rPr>
          <w:rFonts w:hint="eastAsia"/>
        </w:rPr>
        <w:t>打开配置文件</w:t>
      </w:r>
      <w:r w:rsidRPr="00AF5CFD">
        <w:rPr>
          <w:rFonts w:hint="eastAsia"/>
        </w:rPr>
        <w:t>Web.xml</w:t>
      </w:r>
      <w:r w:rsidRPr="00AF5CFD">
        <w:rPr>
          <w:rFonts w:hint="eastAsia"/>
        </w:rPr>
        <w:t>，添加如下配置行。</w:t>
      </w:r>
    </w:p>
    <w:p w14:paraId="276BEFE7" w14:textId="0A64FE15" w:rsidR="00AF5CFD" w:rsidRPr="00AF5CFD" w:rsidRDefault="00AF5CFD" w:rsidP="004664DB">
      <w:pPr>
        <w:spacing w:line="360" w:lineRule="auto"/>
      </w:pPr>
      <w:proofErr w:type="gramStart"/>
      <w:r w:rsidRPr="00AF5CFD">
        <w:rPr>
          <w:rFonts w:hint="eastAsia"/>
        </w:rPr>
        <w:t>&lt;!--</w:t>
      </w:r>
      <w:proofErr w:type="gramEnd"/>
      <w:r w:rsidRPr="00AF5CFD">
        <w:rPr>
          <w:rFonts w:hint="eastAsia"/>
        </w:rPr>
        <w:t xml:space="preserve"> Spring </w:t>
      </w:r>
      <w:r w:rsidRPr="00AF5CFD">
        <w:rPr>
          <w:rFonts w:hint="eastAsia"/>
        </w:rPr>
        <w:t>配置和监听</w:t>
      </w:r>
      <w:r w:rsidRPr="00AF5CFD">
        <w:rPr>
          <w:rFonts w:hint="eastAsia"/>
        </w:rPr>
        <w:t>start --&gt;</w:t>
      </w:r>
    </w:p>
    <w:p w14:paraId="72DF47E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 &lt;context-</w:t>
      </w:r>
      <w:proofErr w:type="spellStart"/>
      <w:r w:rsidRPr="00AF5CFD">
        <w:rPr>
          <w:rFonts w:hint="eastAsia"/>
        </w:rPr>
        <w:t>param</w:t>
      </w:r>
      <w:proofErr w:type="spellEnd"/>
      <w:r w:rsidRPr="00AF5CFD">
        <w:rPr>
          <w:rFonts w:hint="eastAsia"/>
        </w:rPr>
        <w:t>&gt;</w:t>
      </w:r>
    </w:p>
    <w:p w14:paraId="7AD68B0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</w:t>
      </w:r>
      <w:proofErr w:type="spellStart"/>
      <w:r w:rsidRPr="00AF5CFD">
        <w:rPr>
          <w:rFonts w:hint="eastAsia"/>
        </w:rPr>
        <w:t>param</w:t>
      </w:r>
      <w:proofErr w:type="spellEnd"/>
      <w:r w:rsidRPr="00AF5CFD">
        <w:rPr>
          <w:rFonts w:hint="eastAsia"/>
        </w:rPr>
        <w:t>-name&gt;</w:t>
      </w:r>
      <w:proofErr w:type="spellStart"/>
      <w:r w:rsidRPr="00AF5CFD">
        <w:rPr>
          <w:rFonts w:hint="eastAsia"/>
        </w:rPr>
        <w:t>contextConfigLocation</w:t>
      </w:r>
      <w:proofErr w:type="spellEnd"/>
      <w:r w:rsidRPr="00AF5CFD">
        <w:rPr>
          <w:rFonts w:hint="eastAsia"/>
        </w:rPr>
        <w:t>&lt;/</w:t>
      </w:r>
      <w:proofErr w:type="spellStart"/>
      <w:r w:rsidRPr="00AF5CFD">
        <w:rPr>
          <w:rFonts w:hint="eastAsia"/>
        </w:rPr>
        <w:t>param</w:t>
      </w:r>
      <w:proofErr w:type="spellEnd"/>
      <w:r w:rsidRPr="00AF5CFD">
        <w:rPr>
          <w:rFonts w:hint="eastAsia"/>
        </w:rPr>
        <w:t>-name&gt;</w:t>
      </w:r>
    </w:p>
    <w:p w14:paraId="13A1C15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</w:t>
      </w:r>
      <w:proofErr w:type="spellStart"/>
      <w:r w:rsidRPr="00AF5CFD">
        <w:rPr>
          <w:rFonts w:hint="eastAsia"/>
        </w:rPr>
        <w:t>param</w:t>
      </w:r>
      <w:proofErr w:type="spellEnd"/>
      <w:r w:rsidRPr="00AF5CFD">
        <w:rPr>
          <w:rFonts w:hint="eastAsia"/>
        </w:rPr>
        <w:t>-value&gt;/WEB-INF/classes/application*.</w:t>
      </w:r>
      <w:r w:rsidRPr="00AF5CFD">
        <w:rPr>
          <w:rFonts w:hint="eastAsia"/>
          <w:u w:val="single"/>
        </w:rPr>
        <w:t>xml</w:t>
      </w:r>
      <w:r w:rsidRPr="00AF5CFD">
        <w:rPr>
          <w:rFonts w:hint="eastAsia"/>
        </w:rPr>
        <w:t>&lt;/</w:t>
      </w:r>
      <w:proofErr w:type="spellStart"/>
      <w:r w:rsidRPr="00AF5CFD">
        <w:rPr>
          <w:rFonts w:hint="eastAsia"/>
        </w:rPr>
        <w:t>param</w:t>
      </w:r>
      <w:proofErr w:type="spellEnd"/>
      <w:r w:rsidRPr="00AF5CFD">
        <w:rPr>
          <w:rFonts w:hint="eastAsia"/>
        </w:rPr>
        <w:t>-value&gt;</w:t>
      </w:r>
    </w:p>
    <w:p w14:paraId="3F8359C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 &lt;/context-</w:t>
      </w:r>
      <w:proofErr w:type="spellStart"/>
      <w:r w:rsidRPr="00AF5CFD">
        <w:rPr>
          <w:rFonts w:hint="eastAsia"/>
        </w:rPr>
        <w:t>param</w:t>
      </w:r>
      <w:proofErr w:type="spellEnd"/>
      <w:r w:rsidRPr="00AF5CFD">
        <w:rPr>
          <w:rFonts w:hint="eastAsia"/>
        </w:rPr>
        <w:t>&gt;</w:t>
      </w:r>
    </w:p>
    <w:p w14:paraId="2D174CE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 &lt;listener&gt;</w:t>
      </w:r>
    </w:p>
    <w:p w14:paraId="71EF1E0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&lt;listener-class&gt;</w:t>
      </w:r>
      <w:proofErr w:type="gramStart"/>
      <w:r w:rsidRPr="00A67C1A">
        <w:rPr>
          <w:rFonts w:hint="eastAsia"/>
          <w:color w:val="FF0000"/>
        </w:rPr>
        <w:t>org.springframework.web.context</w:t>
      </w:r>
      <w:proofErr w:type="gramEnd"/>
      <w:r w:rsidRPr="00A67C1A">
        <w:rPr>
          <w:rFonts w:hint="eastAsia"/>
          <w:color w:val="FF0000"/>
        </w:rPr>
        <w:t>.ContextLoaderListener</w:t>
      </w:r>
      <w:r w:rsidRPr="00AF5CFD">
        <w:rPr>
          <w:rFonts w:hint="eastAsia"/>
        </w:rPr>
        <w:t>&lt;/listener-class&gt;</w:t>
      </w:r>
    </w:p>
    <w:p w14:paraId="7D60BF8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 &lt;/listener&gt;</w:t>
      </w:r>
    </w:p>
    <w:p w14:paraId="03A0599D" w14:textId="77777777" w:rsidR="00AF5CFD" w:rsidRDefault="00AF5CFD" w:rsidP="004664DB">
      <w:pPr>
        <w:spacing w:line="360" w:lineRule="auto"/>
      </w:pPr>
      <w:proofErr w:type="gramStart"/>
      <w:r w:rsidRPr="00AF5CFD">
        <w:rPr>
          <w:rFonts w:hint="eastAsia"/>
        </w:rPr>
        <w:t>&lt;!--</w:t>
      </w:r>
      <w:proofErr w:type="gramEnd"/>
      <w:r w:rsidRPr="00AF5CFD">
        <w:rPr>
          <w:rFonts w:hint="eastAsia"/>
        </w:rPr>
        <w:t xml:space="preserve"> end --&gt;</w:t>
      </w:r>
    </w:p>
    <w:p w14:paraId="61C77F9D" w14:textId="2DD71797" w:rsidR="00321962" w:rsidRDefault="00321962" w:rsidP="00321962">
      <w:pPr>
        <w:spacing w:line="360" w:lineRule="auto"/>
        <w:ind w:firstLineChars="200" w:firstLine="480"/>
      </w:pPr>
      <w:r w:rsidRPr="005837E2">
        <w:rPr>
          <w:rFonts w:hint="eastAsia"/>
          <w:b/>
          <w:color w:val="FF0000"/>
        </w:rPr>
        <w:t>注意</w:t>
      </w:r>
      <w:r w:rsidR="00AA37E3">
        <w:rPr>
          <w:color w:val="FF0000"/>
        </w:rPr>
        <w:t>：</w:t>
      </w:r>
      <w:r>
        <w:t>structs2</w:t>
      </w:r>
      <w:r>
        <w:rPr>
          <w:rFonts w:hint="eastAsia"/>
        </w:rPr>
        <w:t>采用</w:t>
      </w:r>
      <w:r>
        <w:t>的是过滤器，</w:t>
      </w:r>
      <w:r>
        <w:rPr>
          <w:rFonts w:hint="eastAsia"/>
        </w:rPr>
        <w:t>spring</w:t>
      </w:r>
      <w:r>
        <w:rPr>
          <w:rFonts w:hint="eastAsia"/>
        </w:rPr>
        <w:t>是</w:t>
      </w:r>
      <w:r>
        <w:t>监听器。</w:t>
      </w:r>
    </w:p>
    <w:p w14:paraId="7DFA9892" w14:textId="30B318B4" w:rsidR="009E405E" w:rsidRPr="009E405E" w:rsidRDefault="00BB1549" w:rsidP="00321962">
      <w:pPr>
        <w:spacing w:line="360" w:lineRule="auto"/>
        <w:ind w:firstLineChars="200" w:firstLine="480"/>
      </w:pPr>
      <w:r>
        <w:t>上述</w:t>
      </w:r>
      <w:r w:rsidRPr="00AA37E3">
        <w:rPr>
          <w:color w:val="FF0000"/>
        </w:rPr>
        <w:t>“application*.xml”</w:t>
      </w:r>
      <w:r>
        <w:rPr>
          <w:rFonts w:hint="eastAsia"/>
        </w:rPr>
        <w:t>是</w:t>
      </w:r>
      <w:r>
        <w:t>Spring</w:t>
      </w:r>
      <w:r>
        <w:t>配置文件的</w:t>
      </w:r>
      <w:r>
        <w:rPr>
          <w:rFonts w:hint="eastAsia"/>
        </w:rPr>
        <w:t>文件名</w:t>
      </w:r>
      <w:r w:rsidR="009E405E">
        <w:rPr>
          <w:rFonts w:hint="eastAsia"/>
        </w:rPr>
        <w:t>或者</w:t>
      </w:r>
      <w:r>
        <w:t>可以采用如下的写法（配置文件为</w:t>
      </w:r>
      <w:r w:rsidRPr="00AA37E3">
        <w:rPr>
          <w:color w:val="FF0000"/>
        </w:rPr>
        <w:t>”beans.xml”</w:t>
      </w:r>
      <w:r w:rsidR="00321962">
        <w:rPr>
          <w:rFonts w:hint="eastAsia"/>
        </w:rPr>
        <w:t>）</w:t>
      </w:r>
      <w:r>
        <w:t>：</w:t>
      </w:r>
    </w:p>
    <w:p w14:paraId="11BC12BA" w14:textId="77777777" w:rsidR="009E405E" w:rsidRPr="009E405E" w:rsidRDefault="009E405E" w:rsidP="009E405E">
      <w:pPr>
        <w:spacing w:line="360" w:lineRule="auto"/>
      </w:pPr>
      <w:r w:rsidRPr="009E405E">
        <w:tab/>
        <w:t>&lt;context-</w:t>
      </w:r>
      <w:proofErr w:type="spellStart"/>
      <w:r w:rsidRPr="009E405E">
        <w:t>param</w:t>
      </w:r>
      <w:proofErr w:type="spellEnd"/>
      <w:r w:rsidRPr="009E405E">
        <w:t>&gt;</w:t>
      </w:r>
    </w:p>
    <w:p w14:paraId="77271C72" w14:textId="77777777" w:rsidR="009E405E" w:rsidRPr="009E405E" w:rsidRDefault="009E405E" w:rsidP="009E405E">
      <w:pPr>
        <w:spacing w:line="360" w:lineRule="auto"/>
      </w:pPr>
      <w:r w:rsidRPr="009E405E">
        <w:tab/>
      </w:r>
      <w:r w:rsidRPr="009E405E">
        <w:tab/>
        <w:t>&lt;</w:t>
      </w:r>
      <w:proofErr w:type="spellStart"/>
      <w:r w:rsidRPr="009E405E">
        <w:t>param</w:t>
      </w:r>
      <w:proofErr w:type="spellEnd"/>
      <w:r w:rsidRPr="009E405E">
        <w:t>-name&gt;</w:t>
      </w:r>
      <w:proofErr w:type="spellStart"/>
      <w:r w:rsidRPr="009E405E">
        <w:t>contextConfigLocation</w:t>
      </w:r>
      <w:proofErr w:type="spellEnd"/>
      <w:r w:rsidRPr="009E405E">
        <w:t>&lt;/</w:t>
      </w:r>
      <w:proofErr w:type="spellStart"/>
      <w:r w:rsidRPr="009E405E">
        <w:t>param</w:t>
      </w:r>
      <w:proofErr w:type="spellEnd"/>
      <w:r w:rsidRPr="009E405E">
        <w:t>-name&gt;</w:t>
      </w:r>
    </w:p>
    <w:p w14:paraId="327B2811" w14:textId="77777777" w:rsidR="009E405E" w:rsidRPr="009E405E" w:rsidRDefault="009E405E" w:rsidP="009E405E">
      <w:pPr>
        <w:spacing w:line="360" w:lineRule="auto"/>
      </w:pPr>
      <w:r w:rsidRPr="009E405E">
        <w:lastRenderedPageBreak/>
        <w:tab/>
      </w:r>
      <w:r w:rsidRPr="009E405E">
        <w:tab/>
        <w:t>&lt;</w:t>
      </w:r>
      <w:proofErr w:type="spellStart"/>
      <w:r w:rsidRPr="009E405E">
        <w:t>param</w:t>
      </w:r>
      <w:proofErr w:type="spellEnd"/>
      <w:r w:rsidRPr="009E405E">
        <w:t>-value&gt;</w:t>
      </w:r>
      <w:proofErr w:type="spellStart"/>
      <w:proofErr w:type="gramStart"/>
      <w:r w:rsidRPr="000546AE">
        <w:rPr>
          <w:color w:val="FF0000"/>
        </w:rPr>
        <w:t>classpath</w:t>
      </w:r>
      <w:r w:rsidRPr="009E405E">
        <w:t>:beans.xml</w:t>
      </w:r>
      <w:proofErr w:type="spellEnd"/>
      <w:proofErr w:type="gramEnd"/>
      <w:r w:rsidRPr="009E405E">
        <w:t>&lt;/</w:t>
      </w:r>
      <w:proofErr w:type="spellStart"/>
      <w:r w:rsidRPr="009E405E">
        <w:t>param</w:t>
      </w:r>
      <w:proofErr w:type="spellEnd"/>
      <w:r w:rsidRPr="009E405E">
        <w:t>-value&gt;</w:t>
      </w:r>
    </w:p>
    <w:p w14:paraId="72624332" w14:textId="39BCE852" w:rsidR="009E405E" w:rsidRDefault="009E405E" w:rsidP="009E405E">
      <w:pPr>
        <w:spacing w:line="360" w:lineRule="auto"/>
      </w:pPr>
      <w:r w:rsidRPr="009E405E">
        <w:tab/>
        <w:t>&lt;/context-</w:t>
      </w:r>
      <w:proofErr w:type="spellStart"/>
      <w:r w:rsidRPr="009E405E">
        <w:t>param</w:t>
      </w:r>
      <w:proofErr w:type="spellEnd"/>
      <w:r w:rsidRPr="009E405E">
        <w:t>&gt;</w:t>
      </w:r>
    </w:p>
    <w:p w14:paraId="2F84E357" w14:textId="77777777" w:rsidR="009E405E" w:rsidRPr="009E405E" w:rsidRDefault="009E405E" w:rsidP="009E405E">
      <w:pPr>
        <w:spacing w:line="360" w:lineRule="auto"/>
        <w:ind w:leftChars="200" w:left="480"/>
      </w:pPr>
      <w:r w:rsidRPr="009E405E">
        <w:t>&lt;listener&gt;</w:t>
      </w:r>
    </w:p>
    <w:p w14:paraId="18125667" w14:textId="14DFD344" w:rsidR="009E405E" w:rsidRPr="009E405E" w:rsidRDefault="009E405E" w:rsidP="009E405E">
      <w:pPr>
        <w:spacing w:line="360" w:lineRule="auto"/>
        <w:ind w:leftChars="200" w:left="480"/>
      </w:pPr>
      <w:r w:rsidRPr="009E405E">
        <w:t>&lt;</w:t>
      </w:r>
      <w:r w:rsidR="000546AE">
        <w:t>listener-</w:t>
      </w:r>
      <w:r w:rsidRPr="009E405E">
        <w:t>class&gt;</w:t>
      </w:r>
      <w:proofErr w:type="gramStart"/>
      <w:r w:rsidRPr="000546AE">
        <w:rPr>
          <w:color w:val="FF0000"/>
        </w:rPr>
        <w:t>org.springframework.web.context</w:t>
      </w:r>
      <w:proofErr w:type="gramEnd"/>
      <w:r w:rsidRPr="000546AE">
        <w:rPr>
          <w:color w:val="FF0000"/>
        </w:rPr>
        <w:t>.ContextLoaderListene</w:t>
      </w:r>
      <w:r w:rsidRPr="009E405E">
        <w:t>r&lt;/listener-class&gt;</w:t>
      </w:r>
    </w:p>
    <w:p w14:paraId="12896013" w14:textId="77777777" w:rsidR="009E405E" w:rsidRPr="009E405E" w:rsidRDefault="009E405E" w:rsidP="009E405E">
      <w:pPr>
        <w:spacing w:line="360" w:lineRule="auto"/>
        <w:ind w:leftChars="200" w:left="480"/>
      </w:pPr>
      <w:r w:rsidRPr="009E405E">
        <w:tab/>
        <w:t>&lt;/listener&gt;</w:t>
      </w:r>
    </w:p>
    <w:p w14:paraId="1E975AD8" w14:textId="77777777" w:rsidR="009E405E" w:rsidRPr="00AF5CFD" w:rsidRDefault="009E405E" w:rsidP="009E405E">
      <w:pPr>
        <w:spacing w:line="360" w:lineRule="auto"/>
      </w:pPr>
    </w:p>
    <w:p w14:paraId="399A9F19" w14:textId="6D20AE60" w:rsidR="00AF5CFD" w:rsidRPr="00AF5CFD" w:rsidRDefault="00AF5CFD" w:rsidP="007036DC">
      <w:pPr>
        <w:pStyle w:val="a7"/>
        <w:numPr>
          <w:ilvl w:val="0"/>
          <w:numId w:val="18"/>
        </w:numPr>
        <w:spacing w:line="360" w:lineRule="auto"/>
        <w:ind w:firstLineChars="0"/>
      </w:pPr>
      <w:r w:rsidRPr="00AF5CFD">
        <w:rPr>
          <w:rFonts w:hint="eastAsia"/>
        </w:rPr>
        <w:t>修改源程序</w:t>
      </w:r>
    </w:p>
    <w:p w14:paraId="7BD64B5C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在没有添加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支持前，用户如果发送</w:t>
      </w:r>
    </w:p>
    <w:p w14:paraId="6715FAFC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http://localhost:8080/SSHLogin/login.action</w:t>
      </w:r>
    </w:p>
    <w:p w14:paraId="514A8B69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根据</w:t>
      </w:r>
      <w:r w:rsidRPr="00AF5CFD">
        <w:rPr>
          <w:rFonts w:hint="eastAsia"/>
        </w:rPr>
        <w:t>struts.xml</w:t>
      </w:r>
      <w:r w:rsidRPr="00AF5CFD">
        <w:rPr>
          <w:rFonts w:hint="eastAsia"/>
        </w:rPr>
        <w:t>的配置，</w:t>
      </w:r>
      <w:r w:rsidRPr="00AF5CFD">
        <w:rPr>
          <w:rFonts w:hint="eastAsia"/>
        </w:rPr>
        <w:t>struts2</w:t>
      </w:r>
      <w:r w:rsidRPr="00AF5CFD">
        <w:rPr>
          <w:rFonts w:hint="eastAsia"/>
        </w:rPr>
        <w:t>将调用</w:t>
      </w:r>
      <w:r w:rsidRPr="00AF5CFD">
        <w:rPr>
          <w:rFonts w:hint="eastAsia"/>
        </w:rPr>
        <w:t>com</w:t>
      </w:r>
      <w:r w:rsidRPr="00AF5CFD">
        <w:rPr>
          <w:rFonts w:hint="eastAsia"/>
        </w:rPr>
        <w:t>包中的</w:t>
      </w:r>
      <w:r w:rsidRPr="00AF5CFD">
        <w:rPr>
          <w:rFonts w:hint="eastAsia"/>
        </w:rPr>
        <w:t>LoginAction.java</w:t>
      </w:r>
      <w:r w:rsidRPr="00AF5CFD">
        <w:rPr>
          <w:rFonts w:hint="eastAsia"/>
        </w:rPr>
        <w:t>处理用户的请求。添加了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框架后，当用户发送请求，</w:t>
      </w:r>
      <w:r w:rsidRPr="00AF5CFD">
        <w:rPr>
          <w:rFonts w:hint="eastAsia"/>
        </w:rPr>
        <w:t>struts2</w:t>
      </w:r>
      <w:r w:rsidRPr="00AF5CFD">
        <w:rPr>
          <w:rFonts w:hint="eastAsia"/>
        </w:rPr>
        <w:t>框架仍然会调用</w:t>
      </w:r>
      <w:r w:rsidRPr="00AF5CFD">
        <w:rPr>
          <w:rFonts w:hint="eastAsia"/>
        </w:rPr>
        <w:t>LoginAction.java</w:t>
      </w:r>
      <w:r w:rsidRPr="00AF5CFD">
        <w:rPr>
          <w:rFonts w:hint="eastAsia"/>
        </w:rPr>
        <w:t>的</w:t>
      </w:r>
      <w:r w:rsidRPr="00AF5CFD">
        <w:rPr>
          <w:rFonts w:hint="eastAsia"/>
        </w:rPr>
        <w:t>execute()</w:t>
      </w:r>
      <w:r w:rsidRPr="00AF5CFD">
        <w:rPr>
          <w:rFonts w:hint="eastAsia"/>
        </w:rPr>
        <w:t>方法处理用户的请求。不同的是，这个时候，不是</w:t>
      </w:r>
      <w:r w:rsidRPr="00AF5CFD">
        <w:rPr>
          <w:rFonts w:hint="eastAsia"/>
        </w:rPr>
        <w:t>struts</w:t>
      </w:r>
      <w:r w:rsidRPr="00AF5CFD">
        <w:rPr>
          <w:rFonts w:hint="eastAsia"/>
        </w:rPr>
        <w:t>直接调用</w:t>
      </w:r>
      <w:r w:rsidRPr="00AF5CFD">
        <w:rPr>
          <w:rFonts w:hint="eastAsia"/>
        </w:rPr>
        <w:t>LoginAction.java</w:t>
      </w:r>
      <w:r w:rsidRPr="00AF5CFD">
        <w:rPr>
          <w:rFonts w:hint="eastAsia"/>
        </w:rPr>
        <w:t>的</w:t>
      </w:r>
      <w:r w:rsidRPr="00AF5CFD">
        <w:rPr>
          <w:rFonts w:hint="eastAsia"/>
        </w:rPr>
        <w:t>execute()</w:t>
      </w:r>
      <w:r w:rsidRPr="00AF5CFD">
        <w:rPr>
          <w:rFonts w:hint="eastAsia"/>
        </w:rPr>
        <w:t>方法，而是由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框架以</w:t>
      </w:r>
      <w:r w:rsidRPr="00AF5CFD">
        <w:rPr>
          <w:rFonts w:hint="eastAsia"/>
        </w:rPr>
        <w:t>Bean</w:t>
      </w:r>
      <w:r w:rsidRPr="00AF5CFD">
        <w:rPr>
          <w:rFonts w:hint="eastAsia"/>
        </w:rPr>
        <w:t>的方式来提供</w:t>
      </w:r>
      <w:r w:rsidRPr="00AF5CFD">
        <w:rPr>
          <w:rFonts w:hint="eastAsia"/>
        </w:rPr>
        <w:t>LoginAction.java</w:t>
      </w:r>
      <w:r w:rsidRPr="00AF5CFD">
        <w:rPr>
          <w:rFonts w:hint="eastAsia"/>
        </w:rPr>
        <w:t>这个类。为此，需要进行如下修改：</w:t>
      </w:r>
    </w:p>
    <w:p w14:paraId="33D30A45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①</w:t>
      </w:r>
      <w:r w:rsidRPr="00AF5CFD">
        <w:rPr>
          <w:rFonts w:hint="eastAsia"/>
        </w:rPr>
        <w:t xml:space="preserve"> </w:t>
      </w:r>
      <w:r w:rsidRPr="00AF5CFD">
        <w:rPr>
          <w:rFonts w:hint="eastAsia"/>
        </w:rPr>
        <w:t>打开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配置文件</w:t>
      </w:r>
      <w:r w:rsidRPr="00AF5CFD">
        <w:rPr>
          <w:rFonts w:hint="eastAsia"/>
        </w:rPr>
        <w:t>applicationContext.xml</w:t>
      </w:r>
      <w:r w:rsidRPr="00AF5CFD">
        <w:rPr>
          <w:rFonts w:hint="eastAsia"/>
        </w:rPr>
        <w:t>，添加如下</w:t>
      </w:r>
      <w:r w:rsidRPr="00AF5CFD">
        <w:rPr>
          <w:rFonts w:hint="eastAsia"/>
        </w:rPr>
        <w:t>Bean</w:t>
      </w:r>
      <w:r w:rsidRPr="00AF5CFD">
        <w:rPr>
          <w:rFonts w:hint="eastAsia"/>
        </w:rPr>
        <w:t>的定义。</w:t>
      </w:r>
    </w:p>
    <w:p w14:paraId="423DCBB6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&lt;bean id="</w:t>
      </w:r>
      <w:proofErr w:type="spellStart"/>
      <w:r w:rsidRPr="00AF5CFD">
        <w:rPr>
          <w:rFonts w:hint="eastAsia"/>
        </w:rPr>
        <w:t>hwpLoginAction</w:t>
      </w:r>
      <w:proofErr w:type="spellEnd"/>
      <w:r w:rsidRPr="00AF5CFD">
        <w:rPr>
          <w:rFonts w:hint="eastAsia"/>
        </w:rPr>
        <w:t>" class="</w:t>
      </w:r>
      <w:proofErr w:type="spellStart"/>
      <w:proofErr w:type="gramStart"/>
      <w:r w:rsidRPr="00AF5CFD">
        <w:rPr>
          <w:rFonts w:hint="eastAsia"/>
        </w:rPr>
        <w:t>com.LoginAction</w:t>
      </w:r>
      <w:proofErr w:type="spellEnd"/>
      <w:proofErr w:type="gramEnd"/>
      <w:r w:rsidRPr="00AF5CFD">
        <w:rPr>
          <w:rFonts w:hint="eastAsia"/>
        </w:rPr>
        <w:t>"&gt;</w:t>
      </w:r>
    </w:p>
    <w:p w14:paraId="57BCEC5E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&lt;/bean&gt;</w:t>
      </w:r>
    </w:p>
    <w:p w14:paraId="05C4B788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 </w:t>
      </w:r>
    </w:p>
    <w:p w14:paraId="66C186AA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②</w:t>
      </w:r>
      <w:r w:rsidRPr="00AF5CFD">
        <w:rPr>
          <w:rFonts w:hint="eastAsia"/>
        </w:rPr>
        <w:t xml:space="preserve"> </w:t>
      </w:r>
      <w:r w:rsidRPr="00AF5CFD">
        <w:rPr>
          <w:rFonts w:hint="eastAsia"/>
        </w:rPr>
        <w:t>打开配置文件</w:t>
      </w:r>
      <w:r w:rsidRPr="00AF5CFD">
        <w:rPr>
          <w:rFonts w:hint="eastAsia"/>
        </w:rPr>
        <w:t>struts.xml</w:t>
      </w:r>
      <w:r w:rsidRPr="00AF5CFD">
        <w:rPr>
          <w:rFonts w:hint="eastAsia"/>
        </w:rPr>
        <w:t>，修改</w:t>
      </w:r>
      <w:r w:rsidRPr="00AF5CFD">
        <w:rPr>
          <w:rFonts w:hint="eastAsia"/>
        </w:rPr>
        <w:t>action</w:t>
      </w:r>
      <w:r w:rsidRPr="00AF5CFD">
        <w:rPr>
          <w:rFonts w:hint="eastAsia"/>
        </w:rPr>
        <w:t>的</w:t>
      </w:r>
      <w:r w:rsidRPr="00AF5CFD">
        <w:rPr>
          <w:rFonts w:hint="eastAsia"/>
        </w:rPr>
        <w:t>class</w:t>
      </w:r>
      <w:r w:rsidRPr="00AF5CFD">
        <w:rPr>
          <w:rFonts w:hint="eastAsia"/>
        </w:rPr>
        <w:t>属性。</w:t>
      </w:r>
    </w:p>
    <w:p w14:paraId="295812AF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&lt;package name=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SSHLogin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 extends=</w:t>
      </w:r>
      <w:r w:rsidRPr="00AF5CFD">
        <w:rPr>
          <w:rFonts w:hint="eastAsia"/>
          <w:i/>
          <w:iCs/>
        </w:rPr>
        <w:t>"struts-default"</w:t>
      </w:r>
      <w:r w:rsidRPr="00AF5CFD">
        <w:rPr>
          <w:rFonts w:hint="eastAsia"/>
        </w:rPr>
        <w:t>&gt;</w:t>
      </w:r>
    </w:p>
    <w:p w14:paraId="32D17EC5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        &lt;action name=</w:t>
      </w:r>
      <w:r w:rsidRPr="00AF5CFD">
        <w:rPr>
          <w:rFonts w:hint="eastAsia"/>
          <w:i/>
          <w:iCs/>
        </w:rPr>
        <w:t>"login"</w:t>
      </w:r>
      <w:r w:rsidRPr="00AF5CFD">
        <w:rPr>
          <w:rFonts w:hint="eastAsia"/>
        </w:rPr>
        <w:t> class=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hwpLoginAction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29F91213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            &lt;result name=</w:t>
      </w:r>
      <w:r w:rsidRPr="00AF5CFD">
        <w:rPr>
          <w:rFonts w:hint="eastAsia"/>
          <w:i/>
          <w:iCs/>
        </w:rPr>
        <w:t>"SUCCESS"</w:t>
      </w:r>
      <w:r w:rsidRPr="00AF5CFD">
        <w:rPr>
          <w:rFonts w:hint="eastAsia"/>
        </w:rPr>
        <w:t>&gt;/</w:t>
      </w:r>
      <w:proofErr w:type="spellStart"/>
      <w:r w:rsidRPr="00AF5CFD">
        <w:rPr>
          <w:rFonts w:hint="eastAsia"/>
        </w:rPr>
        <w:t>Success.jsp</w:t>
      </w:r>
      <w:proofErr w:type="spellEnd"/>
      <w:r w:rsidRPr="00AF5CFD">
        <w:rPr>
          <w:rFonts w:hint="eastAsia"/>
        </w:rPr>
        <w:t>&lt;/result&gt;</w:t>
      </w:r>
    </w:p>
    <w:p w14:paraId="533739D1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            &lt;result name=</w:t>
      </w:r>
      <w:r w:rsidRPr="00AF5CFD">
        <w:rPr>
          <w:rFonts w:hint="eastAsia"/>
          <w:i/>
          <w:iCs/>
        </w:rPr>
        <w:t>"FAILURE"</w:t>
      </w:r>
      <w:r w:rsidRPr="00AF5CFD">
        <w:rPr>
          <w:rFonts w:hint="eastAsia"/>
        </w:rPr>
        <w:t>&gt;/</w:t>
      </w:r>
      <w:proofErr w:type="spellStart"/>
      <w:r w:rsidRPr="00AF5CFD">
        <w:rPr>
          <w:rFonts w:hint="eastAsia"/>
        </w:rPr>
        <w:t>Failure.jsp</w:t>
      </w:r>
      <w:proofErr w:type="spellEnd"/>
      <w:r w:rsidRPr="00AF5CFD">
        <w:rPr>
          <w:rFonts w:hint="eastAsia"/>
        </w:rPr>
        <w:t>&lt;/result&gt;</w:t>
      </w:r>
    </w:p>
    <w:p w14:paraId="08B1FBBE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        &lt;/action&gt;</w:t>
      </w:r>
    </w:p>
    <w:p w14:paraId="2F136252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&lt;/package&gt;</w:t>
      </w:r>
    </w:p>
    <w:p w14:paraId="15AFA368" w14:textId="77777777" w:rsidR="00AF5CFD" w:rsidRPr="00AF5CFD" w:rsidRDefault="00AF5CFD" w:rsidP="007036DC">
      <w:pPr>
        <w:spacing w:line="360" w:lineRule="auto"/>
        <w:ind w:firstLineChars="200" w:firstLine="480"/>
      </w:pPr>
      <w:r w:rsidRPr="007036DC">
        <w:rPr>
          <w:rFonts w:hint="eastAsia"/>
          <w:color w:val="FF0000"/>
        </w:rPr>
        <w:t>注意：</w:t>
      </w:r>
      <w:r w:rsidRPr="00AF5CFD">
        <w:rPr>
          <w:rFonts w:hint="eastAsia"/>
        </w:rPr>
        <w:t>这里</w:t>
      </w:r>
      <w:r w:rsidRPr="00AF5CFD">
        <w:rPr>
          <w:rFonts w:hint="eastAsia"/>
        </w:rPr>
        <w:t>struts.xml</w:t>
      </w:r>
      <w:r w:rsidRPr="00AF5CFD">
        <w:rPr>
          <w:rFonts w:hint="eastAsia"/>
        </w:rPr>
        <w:t>并没有定义当用户输入：</w:t>
      </w:r>
      <w:proofErr w:type="spellStart"/>
      <w:r w:rsidRPr="00AF5CFD">
        <w:rPr>
          <w:rFonts w:hint="eastAsia"/>
        </w:rPr>
        <w:t>login.action</w:t>
      </w:r>
      <w:proofErr w:type="spellEnd"/>
      <w:r w:rsidRPr="00AF5CFD">
        <w:rPr>
          <w:rFonts w:hint="eastAsia"/>
        </w:rPr>
        <w:t>请求时，需要调用的</w:t>
      </w:r>
      <w:r w:rsidRPr="00AF5CFD">
        <w:rPr>
          <w:rFonts w:hint="eastAsia"/>
        </w:rPr>
        <w:t>action</w:t>
      </w:r>
      <w:r w:rsidRPr="00AF5CFD">
        <w:rPr>
          <w:rFonts w:hint="eastAsia"/>
        </w:rPr>
        <w:t>类。而是定义了一个</w:t>
      </w:r>
      <w:r w:rsidRPr="00AF5CFD">
        <w:rPr>
          <w:rFonts w:hint="eastAsia"/>
        </w:rPr>
        <w:t>Bean</w:t>
      </w:r>
      <w:r w:rsidRPr="00AF5CFD">
        <w:rPr>
          <w:rFonts w:hint="eastAsia"/>
        </w:rPr>
        <w:t>的</w:t>
      </w:r>
      <w:r w:rsidRPr="00AF5CFD">
        <w:rPr>
          <w:rFonts w:hint="eastAsia"/>
        </w:rPr>
        <w:t>ID</w:t>
      </w:r>
      <w:r w:rsidRPr="00AF5CFD">
        <w:rPr>
          <w:rFonts w:hint="eastAsia"/>
        </w:rPr>
        <w:t>（</w:t>
      </w:r>
      <w:r w:rsidRPr="00AF5CFD">
        <w:rPr>
          <w:rFonts w:hint="eastAsia"/>
        </w:rPr>
        <w:t xml:space="preserve">Bean ID= </w:t>
      </w:r>
      <w:proofErr w:type="spellStart"/>
      <w:r w:rsidRPr="00AF5CFD">
        <w:rPr>
          <w:rFonts w:hint="eastAsia"/>
        </w:rPr>
        <w:t>hwpLoginAction</w:t>
      </w:r>
      <w:proofErr w:type="spellEnd"/>
      <w:r w:rsidRPr="00AF5CFD">
        <w:rPr>
          <w:rFonts w:hint="eastAsia"/>
        </w:rPr>
        <w:t>）。这个</w:t>
      </w:r>
      <w:r w:rsidRPr="00AF5CFD">
        <w:rPr>
          <w:rFonts w:hint="eastAsia"/>
        </w:rPr>
        <w:t>Bean</w:t>
      </w:r>
      <w:r w:rsidRPr="00AF5CFD">
        <w:rPr>
          <w:rFonts w:hint="eastAsia"/>
        </w:rPr>
        <w:t>的类实现被定义在了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的配置文件中。</w:t>
      </w:r>
    </w:p>
    <w:p w14:paraId="0E1C886D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lastRenderedPageBreak/>
        <w:t>引入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框架后，所有的组件都被定义为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框架中的一个</w:t>
      </w:r>
      <w:r w:rsidRPr="00AF5CFD">
        <w:rPr>
          <w:rFonts w:hint="eastAsia"/>
        </w:rPr>
        <w:t>Bean</w:t>
      </w:r>
      <w:r w:rsidRPr="00AF5CFD">
        <w:rPr>
          <w:rFonts w:hint="eastAsia"/>
        </w:rPr>
        <w:t>，它们在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容器中具有唯一的</w:t>
      </w:r>
      <w:r w:rsidRPr="00AF5CFD">
        <w:rPr>
          <w:rFonts w:hint="eastAsia"/>
        </w:rPr>
        <w:t>ID</w:t>
      </w:r>
      <w:r w:rsidRPr="00AF5CFD">
        <w:rPr>
          <w:rFonts w:hint="eastAsia"/>
        </w:rPr>
        <w:t>。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框架定义了每一个</w:t>
      </w:r>
      <w:r w:rsidRPr="00AF5CFD">
        <w:rPr>
          <w:rFonts w:hint="eastAsia"/>
        </w:rPr>
        <w:t>Bean</w:t>
      </w:r>
      <w:r w:rsidRPr="00AF5CFD">
        <w:rPr>
          <w:rFonts w:hint="eastAsia"/>
        </w:rPr>
        <w:t>的</w:t>
      </w:r>
      <w:r w:rsidRPr="00AF5CFD">
        <w:rPr>
          <w:rFonts w:hint="eastAsia"/>
        </w:rPr>
        <w:t>ID</w:t>
      </w:r>
      <w:r w:rsidRPr="00AF5CFD">
        <w:rPr>
          <w:rFonts w:hint="eastAsia"/>
        </w:rPr>
        <w:t>及其实现的类（</w:t>
      </w:r>
      <w:proofErr w:type="spellStart"/>
      <w:r w:rsidRPr="00AF5CFD">
        <w:rPr>
          <w:rFonts w:hint="eastAsia"/>
        </w:rPr>
        <w:t>com.LoginAction</w:t>
      </w:r>
      <w:proofErr w:type="spellEnd"/>
      <w:r w:rsidRPr="00AF5CFD">
        <w:rPr>
          <w:rFonts w:hint="eastAsia"/>
        </w:rPr>
        <w:t>）。当然，如果这个类有属性，也可以在定义。</w:t>
      </w:r>
    </w:p>
    <w:p w14:paraId="77AA878C" w14:textId="51F13F47" w:rsidR="00AF5CFD" w:rsidRPr="00AF5CFD" w:rsidRDefault="00AF5CFD" w:rsidP="007036DC">
      <w:pPr>
        <w:pStyle w:val="a7"/>
        <w:numPr>
          <w:ilvl w:val="0"/>
          <w:numId w:val="18"/>
        </w:numPr>
        <w:spacing w:line="360" w:lineRule="auto"/>
        <w:ind w:firstLineChars="0"/>
      </w:pPr>
      <w:r w:rsidRPr="00AF5CFD">
        <w:rPr>
          <w:rFonts w:hint="eastAsia"/>
        </w:rPr>
        <w:t>部署与测试</w:t>
      </w:r>
    </w:p>
    <w:p w14:paraId="641F10C6" w14:textId="77777777" w:rsidR="00AF5CFD" w:rsidRPr="00AF5CFD" w:rsidRDefault="00AF5CFD" w:rsidP="005837E2">
      <w:pPr>
        <w:spacing w:line="360" w:lineRule="auto"/>
        <w:ind w:firstLineChars="200" w:firstLine="480"/>
      </w:pPr>
      <w:r w:rsidRPr="00AF5CFD">
        <w:rPr>
          <w:rFonts w:hint="eastAsia"/>
        </w:rPr>
        <w:t>将这个工程部署到</w:t>
      </w:r>
      <w:r w:rsidRPr="00AF5CFD">
        <w:rPr>
          <w:rFonts w:hint="eastAsia"/>
        </w:rPr>
        <w:t>Tomcat</w:t>
      </w:r>
      <w:r w:rsidRPr="00AF5CFD">
        <w:rPr>
          <w:rFonts w:hint="eastAsia"/>
        </w:rPr>
        <w:t>服务器，启动服务器，并输入：</w:t>
      </w:r>
    </w:p>
    <w:p w14:paraId="6029F37E" w14:textId="523CBE2B" w:rsidR="00BF28DC" w:rsidRDefault="00102332" w:rsidP="005837E2">
      <w:pPr>
        <w:spacing w:line="360" w:lineRule="auto"/>
        <w:ind w:firstLineChars="200" w:firstLine="480"/>
      </w:pPr>
      <w:hyperlink r:id="rId39" w:history="1">
        <w:r w:rsidR="00BF28DC" w:rsidRPr="003330B5">
          <w:rPr>
            <w:rStyle w:val="a6"/>
            <w:rFonts w:hint="eastAsia"/>
          </w:rPr>
          <w:t>http://localhost:8080/SSHLogin/</w:t>
        </w:r>
      </w:hyperlink>
    </w:p>
    <w:p w14:paraId="7F58696F" w14:textId="391B340A" w:rsidR="00BF28DC" w:rsidRDefault="00BF28DC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63A82C63" wp14:editId="45BBBA1D">
            <wp:extent cx="2764155" cy="1424940"/>
            <wp:effectExtent l="0" t="0" r="4445" b="0"/>
            <wp:docPr id="34" name="图片 34" descr="http://img.dnbcw.info/201282/4157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dnbcw.info/201282/41571111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3445" w14:textId="3CB06196" w:rsidR="00AF5CFD" w:rsidRPr="005837E2" w:rsidRDefault="00AF5CFD" w:rsidP="005837E2">
      <w:pPr>
        <w:spacing w:line="360" w:lineRule="auto"/>
        <w:ind w:firstLineChars="200" w:firstLine="480"/>
      </w:pPr>
      <w:r w:rsidRPr="005837E2">
        <w:rPr>
          <w:rFonts w:hint="eastAsia"/>
        </w:rPr>
        <w:t>可能会出现</w:t>
      </w:r>
      <w:r w:rsidRPr="005837E2">
        <w:rPr>
          <w:rFonts w:hint="eastAsia"/>
        </w:rPr>
        <w:t>404</w:t>
      </w:r>
      <w:r w:rsidRPr="005837E2">
        <w:rPr>
          <w:rFonts w:hint="eastAsia"/>
        </w:rPr>
        <w:t>错误，进入</w:t>
      </w:r>
      <w:proofErr w:type="spellStart"/>
      <w:r w:rsidRPr="005837E2">
        <w:rPr>
          <w:rFonts w:hint="eastAsia"/>
        </w:rPr>
        <w:t>MyEclipse</w:t>
      </w:r>
      <w:proofErr w:type="spellEnd"/>
      <w:r w:rsidRPr="005837E2">
        <w:rPr>
          <w:rFonts w:hint="eastAsia"/>
        </w:rPr>
        <w:t>，可能看到一些运行错误，例如</w:t>
      </w:r>
    </w:p>
    <w:p w14:paraId="466F203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3033E66D" w14:textId="559C7E73" w:rsidR="00AF5CFD" w:rsidRPr="00AF5CFD" w:rsidRDefault="00BF28DC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0159DABD" wp14:editId="6F294180">
            <wp:extent cx="4954905" cy="712470"/>
            <wp:effectExtent l="0" t="0" r="0" b="0"/>
            <wp:docPr id="33" name="图片 33" descr="http://img.dnbcw.info/201282/41571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dnbcw.info/201282/41571112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32C1" w14:textId="2F292D2B" w:rsidR="00AF5CFD" w:rsidRPr="00AF5CFD" w:rsidRDefault="00AF5CFD" w:rsidP="004664DB">
      <w:pPr>
        <w:spacing w:line="360" w:lineRule="auto"/>
        <w:rPr>
          <w:rFonts w:ascii="Times New Roman" w:eastAsia="Times New Roman" w:hAnsi="Times New Roman"/>
        </w:rPr>
      </w:pPr>
      <w:r w:rsidRPr="00AF5CFD">
        <w:rPr>
          <w:rFonts w:hint="eastAsia"/>
        </w:rPr>
        <w:t> </w:t>
      </w:r>
    </w:p>
    <w:p w14:paraId="0C4CC0D3" w14:textId="77777777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出现这类错误的主要原因是：我们在前面添加</w:t>
      </w:r>
      <w:r w:rsidRPr="00AF5CFD">
        <w:rPr>
          <w:rFonts w:hint="eastAsia"/>
        </w:rPr>
        <w:t>Struts</w:t>
      </w:r>
      <w:r w:rsidRPr="00AF5CFD">
        <w:rPr>
          <w:rFonts w:hint="eastAsia"/>
        </w:rPr>
        <w:t>支持时没有添加</w:t>
      </w:r>
      <w:r w:rsidRPr="0064303B">
        <w:rPr>
          <w:rFonts w:hint="eastAsia"/>
          <w:color w:val="FF0000"/>
        </w:rPr>
        <w:t>Struts2 Spring Libraries</w:t>
      </w:r>
      <w:r w:rsidRPr="00AF5CFD">
        <w:rPr>
          <w:rFonts w:hint="eastAsia"/>
        </w:rPr>
        <w:t>。在</w:t>
      </w:r>
      <w:r w:rsidRPr="00AF5CFD">
        <w:rPr>
          <w:rFonts w:hint="eastAsia"/>
        </w:rPr>
        <w:t>Struts2 Spring Libraries</w:t>
      </w:r>
      <w:r w:rsidRPr="00AF5CFD">
        <w:rPr>
          <w:rFonts w:hint="eastAsia"/>
        </w:rPr>
        <w:t>库中，有一个很重要的插件</w:t>
      </w:r>
      <w:r w:rsidRPr="00AF5CFD">
        <w:rPr>
          <w:rFonts w:hint="eastAsia"/>
        </w:rPr>
        <w:t>struts2-spring-plugin-2.1.8.1.jar</w:t>
      </w:r>
      <w:r w:rsidRPr="00AF5CFD">
        <w:rPr>
          <w:rFonts w:hint="eastAsia"/>
        </w:rPr>
        <w:t>，这个插件中提供了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与</w:t>
      </w:r>
      <w:r w:rsidRPr="00AF5CFD">
        <w:rPr>
          <w:rFonts w:hint="eastAsia"/>
        </w:rPr>
        <w:t>struts2</w:t>
      </w:r>
      <w:r w:rsidRPr="00AF5CFD">
        <w:rPr>
          <w:rFonts w:hint="eastAsia"/>
        </w:rPr>
        <w:t>整合时所需要的类。</w:t>
      </w:r>
    </w:p>
    <w:p w14:paraId="778E26A8" w14:textId="5584B591" w:rsidR="00AF5CFD" w:rsidRPr="00AF5CFD" w:rsidRDefault="00AF5CFD" w:rsidP="007036DC">
      <w:pPr>
        <w:spacing w:line="360" w:lineRule="auto"/>
        <w:ind w:firstLineChars="200" w:firstLine="480"/>
      </w:pPr>
      <w:r w:rsidRPr="00AF5CFD">
        <w:rPr>
          <w:rFonts w:hint="eastAsia"/>
        </w:rPr>
        <w:t>如图，选择工程，</w:t>
      </w:r>
      <w:r w:rsidR="008B2A44">
        <w:t>右击</w:t>
      </w:r>
      <w:r w:rsidRPr="00AF5CFD">
        <w:rPr>
          <w:rFonts w:hint="eastAsia"/>
        </w:rPr>
        <w:t>选择“属性”，为工程添加新库。</w:t>
      </w:r>
    </w:p>
    <w:p w14:paraId="17515E0E" w14:textId="1F22BA2D" w:rsidR="00AF5CFD" w:rsidRPr="00AF5CFD" w:rsidRDefault="00391B53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lastRenderedPageBreak/>
        <w:drawing>
          <wp:inline distT="0" distB="0" distL="0" distR="0" wp14:anchorId="23FB1838" wp14:editId="72DCE3F9">
            <wp:extent cx="3232150" cy="6060440"/>
            <wp:effectExtent l="0" t="0" r="0" b="10160"/>
            <wp:docPr id="32" name="图片 32" descr="http://img.dnbcw.info/201282/41571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dnbcw.info/201282/41571113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60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C228E" w14:textId="5770AA2C" w:rsidR="00AF5CFD" w:rsidRPr="00AF5CFD" w:rsidRDefault="00391B53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lastRenderedPageBreak/>
        <w:drawing>
          <wp:inline distT="0" distB="0" distL="0" distR="0" wp14:anchorId="4CA838EF" wp14:editId="6C9CF759">
            <wp:extent cx="4944110" cy="3583305"/>
            <wp:effectExtent l="0" t="0" r="8890" b="0"/>
            <wp:docPr id="31" name="图片 31" descr="http://img.dnbcw.info/201282/41571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dnbcw.info/201282/41571114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9C2D" w14:textId="3667516D" w:rsidR="00AF5CFD" w:rsidRPr="007036DC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3EDD27C7" w14:textId="7636C2AE" w:rsidR="00AF5CFD" w:rsidRPr="00AF5CFD" w:rsidRDefault="00AF5CFD" w:rsidP="007036DC">
      <w:pPr>
        <w:spacing w:line="360" w:lineRule="auto"/>
        <w:ind w:firstLineChars="200" w:firstLine="480"/>
        <w:rPr>
          <w:rFonts w:ascii="Times New Roman" w:eastAsia="Times New Roman" w:hAnsi="Times New Roman"/>
        </w:rPr>
      </w:pPr>
      <w:r w:rsidRPr="00AF5CFD">
        <w:rPr>
          <w:rFonts w:hint="eastAsia"/>
        </w:rPr>
        <w:t>选择</w:t>
      </w:r>
      <w:proofErr w:type="spellStart"/>
      <w:r w:rsidRPr="00AF5CFD">
        <w:rPr>
          <w:rFonts w:hint="eastAsia"/>
        </w:rPr>
        <w:t>Myeclipse</w:t>
      </w:r>
      <w:proofErr w:type="spellEnd"/>
      <w:r w:rsidRPr="00AF5CFD">
        <w:rPr>
          <w:rFonts w:hint="eastAsia"/>
        </w:rPr>
        <w:t xml:space="preserve"> Libraries</w:t>
      </w:r>
      <w:r w:rsidRPr="00AF5CFD">
        <w:rPr>
          <w:rFonts w:hint="eastAsia"/>
        </w:rPr>
        <w:t>，添加</w:t>
      </w:r>
      <w:r w:rsidRPr="00453A3A">
        <w:rPr>
          <w:rFonts w:hint="eastAsia"/>
          <w:color w:val="FF0000"/>
        </w:rPr>
        <w:t>Struts2 Spring Libraries</w:t>
      </w:r>
      <w:r w:rsidRPr="00453A3A">
        <w:rPr>
          <w:rFonts w:hint="eastAsia"/>
          <w:color w:val="FF0000"/>
        </w:rPr>
        <w:t>。</w:t>
      </w:r>
      <w:r w:rsidRPr="00AF5CFD">
        <w:rPr>
          <w:rFonts w:hint="eastAsia"/>
        </w:rPr>
        <w:t>重新部署、测试工程，即可成功！！！</w:t>
      </w:r>
    </w:p>
    <w:p w14:paraId="623A4764" w14:textId="6DBAE59C" w:rsidR="00AF5CFD" w:rsidRPr="00AF5CFD" w:rsidRDefault="00391B53" w:rsidP="00C37ED1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677E882B" wp14:editId="7C3AC8D0">
            <wp:extent cx="4253230" cy="2891790"/>
            <wp:effectExtent l="0" t="0" r="0" b="3810"/>
            <wp:docPr id="30" name="图片 30" descr="http://img.dnbcw.info/201282/41571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dnbcw.info/201282/41571115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04E3" w14:textId="77BF15DC" w:rsidR="00AF5CFD" w:rsidRPr="00AF5CFD" w:rsidRDefault="00AF5CFD" w:rsidP="004664DB">
      <w:pPr>
        <w:spacing w:line="360" w:lineRule="auto"/>
        <w:rPr>
          <w:rFonts w:ascii="Times New Roman" w:eastAsia="Times New Roman" w:hAnsi="Times New Roman"/>
        </w:rPr>
      </w:pPr>
    </w:p>
    <w:p w14:paraId="7BFF20EC" w14:textId="4D5838E0" w:rsidR="00AF5CFD" w:rsidRPr="00AF5CFD" w:rsidRDefault="00206E1E" w:rsidP="00346731">
      <w:pPr>
        <w:pStyle w:val="2"/>
        <w:numPr>
          <w:ilvl w:val="0"/>
          <w:numId w:val="7"/>
        </w:numPr>
        <w:spacing w:line="360" w:lineRule="auto"/>
      </w:pPr>
      <w:r>
        <w:lastRenderedPageBreak/>
        <w:t>继续</w:t>
      </w:r>
      <w:r w:rsidR="00AF5CFD" w:rsidRPr="00AF5CFD">
        <w:rPr>
          <w:rFonts w:hint="eastAsia"/>
        </w:rPr>
        <w:t>整合</w:t>
      </w:r>
      <w:r w:rsidR="00AF5CFD" w:rsidRPr="00AF5CFD">
        <w:rPr>
          <w:rFonts w:hint="eastAsia"/>
        </w:rPr>
        <w:t>Hibernate</w:t>
      </w:r>
    </w:p>
    <w:p w14:paraId="059F013D" w14:textId="22E59317" w:rsidR="00AF5CFD" w:rsidRDefault="005A329C" w:rsidP="00093B96">
      <w:pPr>
        <w:pStyle w:val="a7"/>
        <w:numPr>
          <w:ilvl w:val="0"/>
          <w:numId w:val="21"/>
        </w:numPr>
        <w:spacing w:line="360" w:lineRule="auto"/>
        <w:ind w:firstLineChars="0"/>
      </w:pPr>
      <w:r>
        <w:t>通过</w:t>
      </w:r>
      <w:proofErr w:type="spellStart"/>
      <w:r>
        <w:t>Mysql</w:t>
      </w:r>
      <w:proofErr w:type="spellEnd"/>
      <w:r>
        <w:rPr>
          <w:rFonts w:hint="eastAsia"/>
        </w:rPr>
        <w:t>创建</w:t>
      </w:r>
      <w:r>
        <w:t>数据库</w:t>
      </w:r>
    </w:p>
    <w:p w14:paraId="6B226E12" w14:textId="31F6720B" w:rsidR="00651E33" w:rsidRPr="00AF5CFD" w:rsidRDefault="00651E33" w:rsidP="00651E33">
      <w:pPr>
        <w:spacing w:line="360" w:lineRule="auto"/>
      </w:pPr>
      <w:r>
        <w:t>查看数据库</w:t>
      </w:r>
    </w:p>
    <w:p w14:paraId="1BB2B1B7" w14:textId="77134047" w:rsidR="00AF5CFD" w:rsidRDefault="005A329C" w:rsidP="004664DB">
      <w:pPr>
        <w:spacing w:line="360" w:lineRule="auto"/>
        <w:rPr>
          <w:rFonts w:ascii="Times New Roman" w:eastAsia="Times New Roman" w:hAnsi="Times New Roman"/>
        </w:rPr>
      </w:pPr>
      <w:r w:rsidRPr="005A329C">
        <w:rPr>
          <w:noProof/>
        </w:rPr>
        <w:drawing>
          <wp:inline distT="0" distB="0" distL="0" distR="0" wp14:anchorId="7F37ACD2" wp14:editId="505C115F">
            <wp:extent cx="5486400" cy="473710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ADF8" w14:textId="379EAAA2" w:rsidR="00651E33" w:rsidRDefault="00651E33" w:rsidP="004664DB">
      <w:pPr>
        <w:spacing w:line="360" w:lineRule="auto"/>
        <w:rPr>
          <w:rFonts w:ascii="Times New Roman" w:eastAsia="Times New Roman" w:hAnsi="Times New Roman"/>
        </w:rPr>
      </w:pPr>
      <w:r w:rsidRPr="00651E33">
        <w:rPr>
          <w:rFonts w:ascii="Times New Roman" w:eastAsia="Times New Roman" w:hAnsi="Times New Roman"/>
          <w:noProof/>
        </w:rPr>
        <w:drawing>
          <wp:inline distT="0" distB="0" distL="0" distR="0" wp14:anchorId="5D04D38E" wp14:editId="1D34CC19">
            <wp:extent cx="3784600" cy="2641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D7DA" w14:textId="4D3A9913" w:rsidR="00651E33" w:rsidRDefault="00651E33" w:rsidP="004664DB">
      <w:pPr>
        <w:spacing w:line="360" w:lineRule="auto"/>
        <w:rPr>
          <w:rFonts w:ascii="Times New Roman" w:eastAsia="Times New Roman" w:hAnsi="Times New Roman"/>
        </w:rPr>
      </w:pPr>
      <w:r w:rsidRPr="00651E33">
        <w:rPr>
          <w:rFonts w:ascii="Times New Roman" w:eastAsia="Times New Roman" w:hAnsi="Times New Roman"/>
          <w:noProof/>
        </w:rPr>
        <w:drawing>
          <wp:inline distT="0" distB="0" distL="0" distR="0" wp14:anchorId="787D0886" wp14:editId="0F771E00">
            <wp:extent cx="5486400" cy="61785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9AAC" w14:textId="67535438" w:rsidR="00651E33" w:rsidRDefault="00651E33" w:rsidP="004664DB">
      <w:pPr>
        <w:spacing w:line="360" w:lineRule="auto"/>
        <w:rPr>
          <w:rFonts w:ascii="Times New Roman" w:eastAsia="Times New Roman" w:hAnsi="Times New Roman"/>
        </w:rPr>
      </w:pPr>
      <w:r w:rsidRPr="00651E33">
        <w:rPr>
          <w:rFonts w:ascii="Times New Roman" w:eastAsia="Times New Roman" w:hAnsi="Times New Roman"/>
          <w:noProof/>
        </w:rPr>
        <w:drawing>
          <wp:inline distT="0" distB="0" distL="0" distR="0" wp14:anchorId="02D2DEF6" wp14:editId="749B460F">
            <wp:extent cx="5486400" cy="474345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9707" w14:textId="2CFED564" w:rsidR="00651E33" w:rsidRDefault="00651E33" w:rsidP="004664DB">
      <w:pPr>
        <w:spacing w:line="360" w:lineRule="auto"/>
        <w:rPr>
          <w:rFonts w:ascii="Times New Roman" w:eastAsia="Times New Roman" w:hAnsi="Times New Roman"/>
        </w:rPr>
      </w:pPr>
      <w:r w:rsidRPr="00651E33">
        <w:rPr>
          <w:rFonts w:ascii="Times New Roman" w:eastAsia="Times New Roman" w:hAnsi="Times New Roman"/>
          <w:noProof/>
        </w:rPr>
        <w:lastRenderedPageBreak/>
        <w:drawing>
          <wp:inline distT="0" distB="0" distL="0" distR="0" wp14:anchorId="474D1FB7" wp14:editId="4FC95362">
            <wp:extent cx="5486400" cy="34988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A8F0" w14:textId="2F8BA4F4" w:rsidR="00651E33" w:rsidRDefault="00651E33" w:rsidP="004664DB">
      <w:pPr>
        <w:spacing w:line="360" w:lineRule="auto"/>
        <w:rPr>
          <w:rFonts w:ascii="Times New Roman" w:eastAsia="Times New Roman" w:hAnsi="Times New Roman"/>
        </w:rPr>
      </w:pPr>
      <w:r w:rsidRPr="00651E33">
        <w:rPr>
          <w:rFonts w:ascii="Times New Roman" w:eastAsia="Times New Roman" w:hAnsi="Times New Roman"/>
          <w:noProof/>
        </w:rPr>
        <w:drawing>
          <wp:inline distT="0" distB="0" distL="0" distR="0" wp14:anchorId="1B43FF75" wp14:editId="29457DEA">
            <wp:extent cx="5486400" cy="1917700"/>
            <wp:effectExtent l="0" t="0" r="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46A8" w14:textId="2A0D9B7B" w:rsidR="00651E33" w:rsidRDefault="00651E33" w:rsidP="004664DB">
      <w:pPr>
        <w:spacing w:line="360" w:lineRule="auto"/>
        <w:rPr>
          <w:rFonts w:ascii="Times New Roman" w:eastAsia="Times New Roman" w:hAnsi="Times New Roman"/>
        </w:rPr>
      </w:pPr>
      <w:r w:rsidRPr="00651E33">
        <w:rPr>
          <w:rFonts w:ascii="Times New Roman" w:eastAsia="Times New Roman" w:hAnsi="Times New Roman"/>
          <w:noProof/>
        </w:rPr>
        <w:drawing>
          <wp:inline distT="0" distB="0" distL="0" distR="0" wp14:anchorId="67128A09" wp14:editId="5C217EAD">
            <wp:extent cx="5486400" cy="21856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486A" w14:textId="4F8FB646" w:rsidR="00651E33" w:rsidRDefault="00651E33" w:rsidP="004664DB">
      <w:pPr>
        <w:spacing w:line="360" w:lineRule="auto"/>
        <w:rPr>
          <w:rFonts w:ascii="Times New Roman" w:eastAsia="Times New Roman" w:hAnsi="Times New Roman"/>
        </w:rPr>
      </w:pPr>
      <w:r>
        <w:rPr>
          <w:rFonts w:ascii="MS Mincho" w:eastAsia="MS Mincho" w:hAnsi="MS Mincho" w:cs="MS Mincho"/>
        </w:rPr>
        <w:t>复</w:t>
      </w:r>
      <w:r>
        <w:rPr>
          <w:rFonts w:ascii="SimSun" w:eastAsia="SimSun" w:hAnsi="SimSun" w:cs="SimSun"/>
        </w:rPr>
        <w:t>杂</w:t>
      </w:r>
      <w:r>
        <w:rPr>
          <w:rFonts w:ascii="MS Mincho" w:eastAsia="MS Mincho" w:hAnsi="MS Mincho" w:cs="MS Mincho"/>
        </w:rPr>
        <w:t>的</w:t>
      </w:r>
      <w:r>
        <w:rPr>
          <w:rFonts w:ascii="SimSun" w:eastAsia="SimSun" w:hAnsi="SimSun" w:cs="SimSun"/>
        </w:rPr>
        <w:t>创</w:t>
      </w:r>
      <w:r>
        <w:rPr>
          <w:rFonts w:ascii="MS Mincho" w:eastAsia="MS Mincho" w:hAnsi="MS Mincho" w:cs="MS Mincho"/>
        </w:rPr>
        <w:t>建表命令</w:t>
      </w:r>
      <w:r w:rsidR="0064303B">
        <w:rPr>
          <w:rFonts w:ascii="MS Mincho" w:eastAsia="MS Mincho" w:hAnsi="MS Mincho" w:cs="MS Mincho"/>
        </w:rPr>
        <w:t>（</w:t>
      </w:r>
      <w:r w:rsidR="00350F3B" w:rsidRPr="0064303B">
        <w:rPr>
          <w:rFonts w:ascii="SimSun" w:eastAsia="SimSun" w:hAnsi="SimSun" w:cs="SimSun"/>
          <w:color w:val="FF0000"/>
        </w:rPr>
        <w:t>创</w:t>
      </w:r>
      <w:r w:rsidR="00350F3B" w:rsidRPr="0064303B">
        <w:rPr>
          <w:rFonts w:ascii="MS Mincho" w:eastAsia="MS Mincho" w:hAnsi="MS Mincho" w:cs="MS Mincho" w:hint="eastAsia"/>
          <w:color w:val="FF0000"/>
        </w:rPr>
        <w:t>建</w:t>
      </w:r>
      <w:r w:rsidR="00350F3B" w:rsidRPr="0064303B">
        <w:rPr>
          <w:rFonts w:ascii="MS Mincho" w:eastAsia="MS Mincho" w:hAnsi="MS Mincho" w:cs="MS Mincho"/>
          <w:color w:val="FF0000"/>
        </w:rPr>
        <w:t>的数据</w:t>
      </w:r>
      <w:r w:rsidR="00350F3B" w:rsidRPr="0064303B">
        <w:rPr>
          <w:rFonts w:ascii="SimSun" w:eastAsia="SimSun" w:hAnsi="SimSun" w:cs="SimSun"/>
          <w:color w:val="FF0000"/>
        </w:rPr>
        <w:t>库</w:t>
      </w:r>
      <w:r w:rsidR="00350F3B" w:rsidRPr="0064303B">
        <w:rPr>
          <w:rFonts w:ascii="MS Mincho" w:eastAsia="MS Mincho" w:hAnsi="MS Mincho" w:cs="MS Mincho"/>
          <w:color w:val="FF0000"/>
        </w:rPr>
        <w:t>表的表</w:t>
      </w:r>
      <w:r w:rsidR="00350F3B" w:rsidRPr="0064303B">
        <w:rPr>
          <w:rFonts w:ascii="SimSun" w:eastAsia="SimSun" w:hAnsi="SimSun" w:cs="SimSun"/>
          <w:color w:val="FF0000"/>
        </w:rPr>
        <w:t>项</w:t>
      </w:r>
      <w:r w:rsidR="00350F3B" w:rsidRPr="0064303B">
        <w:rPr>
          <w:rFonts w:ascii="MS Mincho" w:eastAsia="MS Mincho" w:hAnsi="MS Mincho" w:cs="MS Mincho"/>
          <w:color w:val="FF0000"/>
        </w:rPr>
        <w:t>根据自己的需要</w:t>
      </w:r>
      <w:r w:rsidR="00350F3B" w:rsidRPr="0064303B">
        <w:rPr>
          <w:rFonts w:ascii="MS Mincho" w:eastAsia="MS Mincho" w:hAnsi="MS Mincho" w:cs="MS Mincho" w:hint="eastAsia"/>
          <w:color w:val="FF0000"/>
        </w:rPr>
        <w:t>而定</w:t>
      </w:r>
      <w:r w:rsidR="0064303B">
        <w:rPr>
          <w:rFonts w:ascii="MS Mincho" w:eastAsia="MS Mincho" w:hAnsi="MS Mincho" w:cs="MS Mincho"/>
          <w:color w:val="FF0000"/>
        </w:rPr>
        <w:t>）</w:t>
      </w:r>
    </w:p>
    <w:p w14:paraId="285AFFFA" w14:textId="6F407407" w:rsidR="00AF5CFD" w:rsidRPr="00544653" w:rsidRDefault="00651E33" w:rsidP="004664DB">
      <w:pPr>
        <w:spacing w:line="360" w:lineRule="auto"/>
        <w:rPr>
          <w:rFonts w:ascii="Times New Roman" w:eastAsia="Times New Roman" w:hAnsi="Times New Roman"/>
        </w:rPr>
      </w:pPr>
      <w:r w:rsidRPr="00651E33">
        <w:rPr>
          <w:rFonts w:ascii="Times New Roman" w:eastAsia="Times New Roman" w:hAnsi="Times New Roman"/>
          <w:noProof/>
        </w:rPr>
        <w:lastRenderedPageBreak/>
        <w:drawing>
          <wp:inline distT="0" distB="0" distL="0" distR="0" wp14:anchorId="4A4E3546" wp14:editId="48DD4164">
            <wp:extent cx="5486400" cy="2383790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EE1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122DB5A4" w14:textId="42043B5F" w:rsidR="00AF5CFD" w:rsidRPr="00AF5CFD" w:rsidRDefault="00AF5CFD" w:rsidP="00093B96">
      <w:pPr>
        <w:pStyle w:val="a7"/>
        <w:numPr>
          <w:ilvl w:val="0"/>
          <w:numId w:val="21"/>
        </w:numPr>
        <w:spacing w:line="360" w:lineRule="auto"/>
        <w:ind w:firstLineChars="0"/>
      </w:pPr>
      <w:r w:rsidRPr="00AF5CFD">
        <w:rPr>
          <w:rFonts w:hint="eastAsia"/>
        </w:rPr>
        <w:t>添加</w:t>
      </w:r>
      <w:r w:rsidRPr="00AF5CFD">
        <w:rPr>
          <w:rFonts w:hint="eastAsia"/>
        </w:rPr>
        <w:t>Hibernate</w:t>
      </w:r>
      <w:r w:rsidRPr="00AF5CFD">
        <w:rPr>
          <w:rFonts w:hint="eastAsia"/>
        </w:rPr>
        <w:t>功能支持</w:t>
      </w:r>
    </w:p>
    <w:p w14:paraId="4D5C9093" w14:textId="45417AAE" w:rsidR="00AF5CFD" w:rsidRPr="00AF5CFD" w:rsidRDefault="00AF5CFD" w:rsidP="00093B96">
      <w:pPr>
        <w:spacing w:line="360" w:lineRule="auto"/>
        <w:ind w:firstLineChars="200" w:firstLine="480"/>
      </w:pPr>
      <w:r w:rsidRPr="00AF5CFD">
        <w:rPr>
          <w:rFonts w:hint="eastAsia"/>
        </w:rPr>
        <w:t>选择工程，</w:t>
      </w:r>
      <w:r w:rsidR="008B2A44">
        <w:t>右击</w:t>
      </w:r>
      <w:r w:rsidRPr="00AF5CFD">
        <w:rPr>
          <w:rFonts w:hint="eastAsia"/>
        </w:rPr>
        <w:t>，添加</w:t>
      </w:r>
      <w:r w:rsidRPr="00AF5CFD">
        <w:rPr>
          <w:rFonts w:hint="eastAsia"/>
        </w:rPr>
        <w:t>Hibernate</w:t>
      </w:r>
      <w:r w:rsidRPr="00AF5CFD">
        <w:rPr>
          <w:rFonts w:hint="eastAsia"/>
        </w:rPr>
        <w:t>组件。</w:t>
      </w:r>
    </w:p>
    <w:p w14:paraId="73234578" w14:textId="51350E0C" w:rsidR="00AF5CFD" w:rsidRPr="00AF5CFD" w:rsidRDefault="00391B53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46B6C301" wp14:editId="6C63E416">
            <wp:extent cx="2434590" cy="2243455"/>
            <wp:effectExtent l="0" t="0" r="3810" b="0"/>
            <wp:docPr id="24" name="图片 24" descr="http://img.dnbcw.info/201282/41571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dnbcw.info/201282/41571121.jpg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3890" w14:textId="427E7619" w:rsidR="00AF5CFD" w:rsidRPr="00093B96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46A8256F" w14:textId="050AB969" w:rsidR="00AF5CFD" w:rsidRPr="00AF5CFD" w:rsidRDefault="00AF5CFD" w:rsidP="00093B96">
      <w:pPr>
        <w:spacing w:line="360" w:lineRule="auto"/>
        <w:ind w:firstLineChars="200" w:firstLine="480"/>
      </w:pPr>
      <w:r w:rsidRPr="00AF5CFD">
        <w:rPr>
          <w:rFonts w:hint="eastAsia"/>
        </w:rPr>
        <w:t>选择所有的库文件（只有一个没选）。</w:t>
      </w:r>
    </w:p>
    <w:p w14:paraId="6A727377" w14:textId="6F41A2CC" w:rsidR="00AF5CFD" w:rsidRPr="00AF5CFD" w:rsidRDefault="00391B53" w:rsidP="00350F3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lastRenderedPageBreak/>
        <w:drawing>
          <wp:inline distT="0" distB="0" distL="0" distR="0" wp14:anchorId="07B08410" wp14:editId="19C71203">
            <wp:extent cx="4954905" cy="5220335"/>
            <wp:effectExtent l="0" t="0" r="0" b="12065"/>
            <wp:docPr id="23" name="图片 23" descr="http://img.dnbcw.info/201282/41571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.dnbcw.info/201282/41571122.jpg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8D4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666D7A1E" w14:textId="19A6B65F" w:rsidR="00AF5CFD" w:rsidRPr="00AF5CFD" w:rsidRDefault="00391B53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lastRenderedPageBreak/>
        <w:drawing>
          <wp:inline distT="0" distB="0" distL="0" distR="0" wp14:anchorId="3B95ECCC" wp14:editId="01AA2DA6">
            <wp:extent cx="4827270" cy="3009265"/>
            <wp:effectExtent l="0" t="0" r="0" b="0"/>
            <wp:docPr id="22" name="图片 22" descr="http://img.dnbcw.info/201282/41571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.dnbcw.info/201282/41571123.jpg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474A" w14:textId="036C6AB2" w:rsidR="00AF5CFD" w:rsidRPr="00093B96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61AB901D" w14:textId="77777777" w:rsidR="00AF5CFD" w:rsidRPr="00AF5CFD" w:rsidRDefault="00AF5CFD" w:rsidP="00093B96">
      <w:pPr>
        <w:spacing w:line="360" w:lineRule="auto"/>
        <w:ind w:firstLineChars="200" w:firstLine="480"/>
      </w:pPr>
      <w:r w:rsidRPr="00AF5CFD">
        <w:rPr>
          <w:rFonts w:hint="eastAsia"/>
        </w:rPr>
        <w:t>将</w:t>
      </w:r>
      <w:r w:rsidRPr="00AF5CFD">
        <w:rPr>
          <w:rFonts w:hint="eastAsia"/>
        </w:rPr>
        <w:t>Hibernate</w:t>
      </w:r>
      <w:r w:rsidRPr="00AF5CFD">
        <w:rPr>
          <w:rFonts w:hint="eastAsia"/>
        </w:rPr>
        <w:t>的配置文件合并到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的配置文件中。</w:t>
      </w:r>
    </w:p>
    <w:p w14:paraId="5910B53A" w14:textId="03286471" w:rsidR="00AF5CFD" w:rsidRPr="00093B96" w:rsidRDefault="00391B53" w:rsidP="00093B96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49C6F025" wp14:editId="6FF79C9F">
            <wp:extent cx="4954905" cy="3944620"/>
            <wp:effectExtent l="0" t="0" r="0" b="0"/>
            <wp:docPr id="21" name="图片 21" descr="http://img.dnbcw.info/201282/41571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g.dnbcw.info/201282/41571124.jpg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5CFD" w:rsidRPr="00AF5CFD">
        <w:rPr>
          <w:rFonts w:hint="eastAsia"/>
        </w:rPr>
        <w:br/>
      </w:r>
    </w:p>
    <w:p w14:paraId="3AC1FEBE" w14:textId="04389FE3" w:rsidR="00AF5CFD" w:rsidRPr="00AF5CFD" w:rsidRDefault="00AF5CFD" w:rsidP="00093B96">
      <w:pPr>
        <w:spacing w:line="360" w:lineRule="auto"/>
        <w:ind w:firstLineChars="200" w:firstLine="480"/>
      </w:pPr>
      <w:r w:rsidRPr="00AF5CFD">
        <w:rPr>
          <w:rFonts w:hint="eastAsia"/>
        </w:rPr>
        <w:t>选择</w:t>
      </w:r>
      <w:proofErr w:type="spellStart"/>
      <w:r w:rsidR="00350F3B">
        <w:t>Mysql</w:t>
      </w:r>
      <w:proofErr w:type="spellEnd"/>
      <w:r w:rsidRPr="00AF5CFD">
        <w:rPr>
          <w:rFonts w:hint="eastAsia"/>
        </w:rPr>
        <w:t>的</w:t>
      </w:r>
      <w:r w:rsidRPr="00AF5CFD">
        <w:rPr>
          <w:rFonts w:hint="eastAsia"/>
        </w:rPr>
        <w:t>JDBC</w:t>
      </w:r>
      <w:r w:rsidRPr="00AF5CFD">
        <w:rPr>
          <w:rFonts w:hint="eastAsia"/>
        </w:rPr>
        <w:t>连接</w:t>
      </w:r>
      <w:r w:rsidR="00453A3A">
        <w:t>（</w:t>
      </w:r>
      <w:r w:rsidR="00350F3B">
        <w:rPr>
          <w:rFonts w:hint="eastAsia"/>
        </w:rPr>
        <w:t>其他</w:t>
      </w:r>
      <w:r w:rsidR="00350F3B">
        <w:t>数据库</w:t>
      </w:r>
      <w:r w:rsidR="00350F3B">
        <w:rPr>
          <w:rFonts w:hint="eastAsia"/>
        </w:rPr>
        <w:t>类似</w:t>
      </w:r>
      <w:r w:rsidR="00453A3A">
        <w:t>）</w:t>
      </w:r>
    </w:p>
    <w:p w14:paraId="3F569005" w14:textId="44D7AD2C" w:rsidR="00AF5CFD" w:rsidRPr="00AF5CFD" w:rsidRDefault="00391B53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lastRenderedPageBreak/>
        <w:drawing>
          <wp:inline distT="0" distB="0" distL="0" distR="0" wp14:anchorId="178961B1" wp14:editId="0C756FE3">
            <wp:extent cx="4827270" cy="3816985"/>
            <wp:effectExtent l="0" t="0" r="0" b="0"/>
            <wp:docPr id="20" name="图片 20" descr="http://img.dnbcw.info/201282/41571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dnbcw.info/201282/41571125.jpg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6C43" w14:textId="615CEC07" w:rsidR="00AF5CFD" w:rsidRPr="00AF5CFD" w:rsidRDefault="00391B53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40C360E6" wp14:editId="22692688">
            <wp:extent cx="4614545" cy="2434590"/>
            <wp:effectExtent l="0" t="0" r="8255" b="3810"/>
            <wp:docPr id="19" name="图片 19" descr="http://img.dnbcw.info/201282/41571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g.dnbcw.info/201282/41571126.jpg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A2FB" w14:textId="586C21F8" w:rsidR="00AF5CFD" w:rsidRPr="00093B96" w:rsidRDefault="00AF5CFD" w:rsidP="00093B96">
      <w:pPr>
        <w:spacing w:line="360" w:lineRule="auto"/>
      </w:pPr>
      <w:r w:rsidRPr="00AF5CFD">
        <w:rPr>
          <w:rFonts w:hint="eastAsia"/>
        </w:rPr>
        <w:t> </w:t>
      </w:r>
    </w:p>
    <w:p w14:paraId="0F3F481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4</w:t>
      </w:r>
      <w:r w:rsidRPr="00AF5CFD">
        <w:rPr>
          <w:rFonts w:hint="eastAsia"/>
        </w:rPr>
        <w:t>）完成相关代码的编写与添加</w:t>
      </w:r>
    </w:p>
    <w:p w14:paraId="09BE143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①</w:t>
      </w:r>
      <w:r w:rsidRPr="00AF5CFD">
        <w:rPr>
          <w:rFonts w:hint="eastAsia"/>
        </w:rPr>
        <w:t xml:space="preserve"> </w:t>
      </w:r>
      <w:r w:rsidRPr="00AF5CFD">
        <w:rPr>
          <w:rFonts w:hint="eastAsia"/>
        </w:rPr>
        <w:t>逆向工程，生成数据库表的实体类及映射文件</w:t>
      </w:r>
    </w:p>
    <w:p w14:paraId="0E03D448" w14:textId="248C3EAB" w:rsidR="00AF5CFD" w:rsidRPr="00276694" w:rsidRDefault="00AF5CFD" w:rsidP="004664DB">
      <w:pPr>
        <w:spacing w:line="360" w:lineRule="auto"/>
        <w:rPr>
          <w:rFonts w:ascii="Times New Roman" w:eastAsia="Times New Roman" w:hAnsi="Times New Roman"/>
        </w:rPr>
      </w:pPr>
      <w:r w:rsidRPr="00AF5CFD">
        <w:rPr>
          <w:rFonts w:hint="eastAsia"/>
        </w:rPr>
        <w:t>如图，打开</w:t>
      </w:r>
      <w:proofErr w:type="spellStart"/>
      <w:r w:rsidRPr="00AF5CFD">
        <w:rPr>
          <w:rFonts w:hint="eastAsia"/>
        </w:rPr>
        <w:t>MyEclipse</w:t>
      </w:r>
      <w:proofErr w:type="spellEnd"/>
      <w:r w:rsidRPr="00AF5CFD">
        <w:rPr>
          <w:rFonts w:hint="eastAsia"/>
        </w:rPr>
        <w:t xml:space="preserve"> Database Explorer</w:t>
      </w:r>
      <w:r w:rsidRPr="00AF5CFD">
        <w:rPr>
          <w:rFonts w:hint="eastAsia"/>
        </w:rPr>
        <w:t>，</w:t>
      </w:r>
      <w:r w:rsidR="00276694">
        <w:rPr>
          <w:rFonts w:hint="eastAsia"/>
        </w:rPr>
        <w:t>新建数据库链接</w:t>
      </w:r>
      <w:r w:rsidR="00276694">
        <w:t>驱动</w:t>
      </w:r>
      <w:r w:rsidRPr="00AF5CFD">
        <w:rPr>
          <w:rFonts w:hint="eastAsia"/>
        </w:rPr>
        <w:t>，打开数据库连接。</w:t>
      </w:r>
    </w:p>
    <w:p w14:paraId="43F39051" w14:textId="35FA4B82" w:rsidR="00AF5CFD" w:rsidRDefault="00276694" w:rsidP="004664DB">
      <w:pPr>
        <w:spacing w:line="360" w:lineRule="auto"/>
        <w:jc w:val="center"/>
      </w:pPr>
      <w:r w:rsidRPr="00276694">
        <w:rPr>
          <w:noProof/>
        </w:rPr>
        <w:lastRenderedPageBreak/>
        <w:drawing>
          <wp:inline distT="0" distB="0" distL="0" distR="0" wp14:anchorId="5E2F7B7D" wp14:editId="1EC1CBDB">
            <wp:extent cx="4435239" cy="5093851"/>
            <wp:effectExtent l="0" t="0" r="10160" b="1206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41339" cy="510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5C13" w14:textId="2656552E" w:rsidR="00F34D45" w:rsidRPr="00AF5CFD" w:rsidRDefault="00F34D45" w:rsidP="004664DB">
      <w:pPr>
        <w:spacing w:line="360" w:lineRule="auto"/>
        <w:jc w:val="center"/>
      </w:pPr>
      <w:r w:rsidRPr="00F34D45">
        <w:rPr>
          <w:noProof/>
        </w:rPr>
        <w:lastRenderedPageBreak/>
        <w:drawing>
          <wp:inline distT="0" distB="0" distL="0" distR="0" wp14:anchorId="590E9E93" wp14:editId="456B34DE">
            <wp:extent cx="2306069" cy="3827761"/>
            <wp:effectExtent l="0" t="0" r="5715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10819" cy="38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BF8B" w14:textId="1F778278" w:rsidR="00AF5CFD" w:rsidRPr="00093B96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0A5C8F32" w14:textId="7F796942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选择数据库</w:t>
      </w:r>
      <w:r w:rsidR="00F34D45">
        <w:t>test</w:t>
      </w:r>
      <w:r w:rsidRPr="00AF5CFD">
        <w:rPr>
          <w:rFonts w:hint="eastAsia"/>
        </w:rPr>
        <w:t>的</w:t>
      </w:r>
      <w:r w:rsidR="00F34D45">
        <w:rPr>
          <w:rFonts w:hint="eastAsia"/>
        </w:rPr>
        <w:t>user</w:t>
      </w:r>
      <w:r w:rsidR="00F34D45">
        <w:t>s</w:t>
      </w:r>
      <w:r w:rsidRPr="00AF5CFD">
        <w:rPr>
          <w:rFonts w:hint="eastAsia"/>
        </w:rPr>
        <w:t>表，</w:t>
      </w:r>
      <w:r w:rsidR="008B2A44">
        <w:t>右击</w:t>
      </w:r>
      <w:r w:rsidRPr="00AF5CFD">
        <w:rPr>
          <w:rFonts w:hint="eastAsia"/>
        </w:rPr>
        <w:t>，利用</w:t>
      </w:r>
      <w:r w:rsidRPr="00AF5CFD">
        <w:rPr>
          <w:rFonts w:hint="eastAsia"/>
        </w:rPr>
        <w:t>Hibernate</w:t>
      </w:r>
      <w:r w:rsidRPr="00AF5CFD">
        <w:rPr>
          <w:rFonts w:hint="eastAsia"/>
        </w:rPr>
        <w:t>逆向工程生成数据库表的实体类及映射文件。</w:t>
      </w:r>
    </w:p>
    <w:p w14:paraId="1BEE21F2" w14:textId="395DA9AF" w:rsidR="00AF5CFD" w:rsidRPr="00AF5CFD" w:rsidRDefault="00F34D45" w:rsidP="004664DB">
      <w:pPr>
        <w:spacing w:line="360" w:lineRule="auto"/>
        <w:jc w:val="center"/>
      </w:pPr>
      <w:r w:rsidRPr="00F34D45">
        <w:rPr>
          <w:noProof/>
        </w:rPr>
        <w:drawing>
          <wp:inline distT="0" distB="0" distL="0" distR="0" wp14:anchorId="59437B56" wp14:editId="2B91AFA3">
            <wp:extent cx="3406539" cy="310176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11134" cy="310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CA15" w14:textId="2A2B426E" w:rsidR="00AF5CFD" w:rsidRPr="00093B96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14CE308E" w14:textId="1D542C33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lastRenderedPageBreak/>
        <w:t>如图，在弹出的窗体下选择源文件夹、</w:t>
      </w:r>
      <w:r w:rsidRPr="00AF5CFD">
        <w:rPr>
          <w:rFonts w:hint="eastAsia"/>
        </w:rPr>
        <w:t>Java</w:t>
      </w:r>
      <w:r w:rsidRPr="00AF5CFD">
        <w:rPr>
          <w:rFonts w:hint="eastAsia"/>
        </w:rPr>
        <w:t>包名。创建数据库表</w:t>
      </w:r>
      <w:r w:rsidRPr="00AF5CFD">
        <w:rPr>
          <w:rFonts w:hint="eastAsia"/>
        </w:rPr>
        <w:t>test</w:t>
      </w:r>
      <w:r w:rsidRPr="00AF5CFD">
        <w:rPr>
          <w:rFonts w:hint="eastAsia"/>
        </w:rPr>
        <w:t>的映射文件（</w:t>
      </w:r>
      <w:r w:rsidRPr="00AF5CFD">
        <w:rPr>
          <w:rFonts w:hint="eastAsia"/>
        </w:rPr>
        <w:t>.hbm.xml</w:t>
      </w:r>
      <w:r w:rsidRPr="00AF5CFD">
        <w:rPr>
          <w:rFonts w:hint="eastAsia"/>
        </w:rPr>
        <w:t>）和数据库表的实体类（</w:t>
      </w:r>
      <w:r w:rsidRPr="00AF5CFD">
        <w:rPr>
          <w:rFonts w:hint="eastAsia"/>
        </w:rPr>
        <w:t>POJO</w:t>
      </w:r>
      <w:r w:rsidRPr="00AF5CFD">
        <w:rPr>
          <w:rFonts w:hint="eastAsia"/>
        </w:rPr>
        <w:t>）。注意：不要创建</w:t>
      </w:r>
      <w:r w:rsidRPr="00AF5CFD">
        <w:rPr>
          <w:rFonts w:hint="eastAsia"/>
        </w:rPr>
        <w:t>DAO</w:t>
      </w:r>
      <w:r w:rsidRPr="00AF5CFD">
        <w:rPr>
          <w:rFonts w:hint="eastAsia"/>
        </w:rPr>
        <w:t>类，这个类我们自己生成。</w:t>
      </w:r>
    </w:p>
    <w:p w14:paraId="4529803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6427B203" w14:textId="41306CE1" w:rsidR="00AF5CFD" w:rsidRPr="00AF5CFD" w:rsidRDefault="00391B53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43E801AF" wp14:editId="36956BC5">
            <wp:extent cx="4954905" cy="5634990"/>
            <wp:effectExtent l="0" t="0" r="0" b="3810"/>
            <wp:docPr id="16" name="图片 16" descr="http://img.dnbcw.info/201282/41571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g.dnbcw.info/201282/41571129.jpg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C67E" w14:textId="58A03FD7" w:rsidR="00AF5CFD" w:rsidRPr="00AF5CFD" w:rsidRDefault="00AF5CFD" w:rsidP="00093B96">
      <w:pPr>
        <w:spacing w:line="360" w:lineRule="auto"/>
        <w:rPr>
          <w:rFonts w:ascii="Times New Roman" w:eastAsia="Times New Roman" w:hAnsi="Times New Roman"/>
        </w:rPr>
      </w:pPr>
      <w:r w:rsidRPr="00AF5CFD">
        <w:rPr>
          <w:rFonts w:hint="eastAsia"/>
        </w:rPr>
        <w:t> </w:t>
      </w:r>
    </w:p>
    <w:p w14:paraId="4A8F9E2C" w14:textId="731F3769" w:rsidR="00AF5CFD" w:rsidRPr="00AF5CFD" w:rsidRDefault="00AF5CFD" w:rsidP="00093B96">
      <w:pPr>
        <w:spacing w:line="360" w:lineRule="auto"/>
      </w:pPr>
      <w:r w:rsidRPr="00AF5CFD">
        <w:rPr>
          <w:rFonts w:hint="eastAsia"/>
        </w:rPr>
        <w:t>最后，输入数据库表映射的实体类的类名：</w:t>
      </w:r>
      <w:r w:rsidRPr="00AF5CFD">
        <w:rPr>
          <w:rFonts w:hint="eastAsia"/>
        </w:rPr>
        <w:t>User.java</w:t>
      </w:r>
      <w:r w:rsidRPr="00AF5CFD">
        <w:rPr>
          <w:rFonts w:hint="eastAsia"/>
        </w:rPr>
        <w:t>，点击“</w:t>
      </w:r>
      <w:r w:rsidRPr="00AF5CFD">
        <w:rPr>
          <w:rFonts w:hint="eastAsia"/>
        </w:rPr>
        <w:t>finish</w:t>
      </w:r>
      <w:r w:rsidRPr="00AF5CFD">
        <w:rPr>
          <w:rFonts w:hint="eastAsia"/>
        </w:rPr>
        <w:t>”即可。</w:t>
      </w:r>
    </w:p>
    <w:p w14:paraId="02B3CDA3" w14:textId="57B4EC08" w:rsidR="00AF5CFD" w:rsidRPr="00AF5CFD" w:rsidRDefault="00391B53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lastRenderedPageBreak/>
        <w:drawing>
          <wp:inline distT="0" distB="0" distL="0" distR="0" wp14:anchorId="01C677BE" wp14:editId="35EC670D">
            <wp:extent cx="5060950" cy="4923155"/>
            <wp:effectExtent l="0" t="0" r="0" b="4445"/>
            <wp:docPr id="15" name="图片 15" descr="http://img.dnbcw.info/201282/41571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img.dnbcw.info/201282/41571130.jpg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3F93E" w14:textId="31A0B6DE" w:rsidR="00AF5CFD" w:rsidRPr="00093B96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31AD9924" w14:textId="65590F87" w:rsidR="00391B53" w:rsidRPr="00AF5CFD" w:rsidRDefault="00AF5CFD" w:rsidP="004664DB">
      <w:pPr>
        <w:spacing w:line="360" w:lineRule="auto"/>
      </w:pPr>
      <w:r w:rsidRPr="00AF5CFD">
        <w:rPr>
          <w:rFonts w:hint="eastAsia"/>
        </w:rPr>
        <w:t>在</w:t>
      </w:r>
      <w:proofErr w:type="spellStart"/>
      <w:r w:rsidRPr="00AF5CFD">
        <w:rPr>
          <w:rFonts w:hint="eastAsia"/>
        </w:rPr>
        <w:t>MyEclipse</w:t>
      </w:r>
      <w:proofErr w:type="spellEnd"/>
      <w:r w:rsidRPr="00AF5CFD">
        <w:rPr>
          <w:rFonts w:hint="eastAsia"/>
        </w:rPr>
        <w:t>环境下，展开工程，可以看到</w:t>
      </w:r>
      <w:r w:rsidRPr="00AF5CFD">
        <w:rPr>
          <w:rFonts w:hint="eastAsia"/>
        </w:rPr>
        <w:t>Hibernate</w:t>
      </w:r>
      <w:r w:rsidRPr="00AF5CFD">
        <w:rPr>
          <w:rFonts w:hint="eastAsia"/>
        </w:rPr>
        <w:t>为我们生成了一个数据库表的映射文件：</w:t>
      </w:r>
      <w:r w:rsidRPr="00AF5CFD">
        <w:rPr>
          <w:rFonts w:hint="eastAsia"/>
        </w:rPr>
        <w:t>User.hbm.xml</w:t>
      </w:r>
      <w:r w:rsidRPr="00AF5CFD">
        <w:rPr>
          <w:rFonts w:hint="eastAsia"/>
        </w:rPr>
        <w:t>，一个数据库表的实体类：</w:t>
      </w:r>
      <w:r w:rsidRPr="00AF5CFD">
        <w:rPr>
          <w:rFonts w:hint="eastAsia"/>
        </w:rPr>
        <w:t>User.java</w:t>
      </w:r>
      <w:r w:rsidRPr="00AF5CFD">
        <w:rPr>
          <w:rFonts w:hint="eastAsia"/>
        </w:rPr>
        <w:t>。</w:t>
      </w:r>
    </w:p>
    <w:p w14:paraId="27ACCCE0" w14:textId="04B344C0" w:rsidR="00AF5CFD" w:rsidRPr="00AF5CFD" w:rsidRDefault="00AF5CFD" w:rsidP="004664DB">
      <w:pPr>
        <w:spacing w:line="360" w:lineRule="auto"/>
      </w:pPr>
    </w:p>
    <w:p w14:paraId="2B3C87F7" w14:textId="24B59838" w:rsidR="00AF5CFD" w:rsidRPr="00AF5CFD" w:rsidRDefault="00391B53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lastRenderedPageBreak/>
        <w:drawing>
          <wp:inline distT="0" distB="0" distL="0" distR="0" wp14:anchorId="2F339754" wp14:editId="69412EF4">
            <wp:extent cx="2530475" cy="2158365"/>
            <wp:effectExtent l="0" t="0" r="9525" b="635"/>
            <wp:docPr id="14" name="图片 14" descr="http://img.dnbcw.info/201282/41571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g.dnbcw.info/201282/41571131.jpg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DFF25" w14:textId="3BB8EF62" w:rsidR="00AF5CFD" w:rsidRPr="00093B96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5750133D" w14:textId="687F5A72" w:rsidR="00AF5CFD" w:rsidRPr="00AF5CFD" w:rsidRDefault="00AF5CFD" w:rsidP="004664DB">
      <w:pPr>
        <w:spacing w:line="360" w:lineRule="auto"/>
        <w:rPr>
          <w:rFonts w:ascii="Times New Roman" w:eastAsia="Times New Roman" w:hAnsi="Times New Roman"/>
        </w:rPr>
      </w:pPr>
      <w:r w:rsidRPr="00AF5CFD">
        <w:rPr>
          <w:rFonts w:hint="eastAsia"/>
        </w:rPr>
        <w:t>如果数据库表的实体类</w:t>
      </w:r>
      <w:r w:rsidRPr="00AF5CFD">
        <w:rPr>
          <w:rFonts w:hint="eastAsia"/>
        </w:rPr>
        <w:t>User.java</w:t>
      </w:r>
      <w:r w:rsidRPr="00AF5CFD">
        <w:rPr>
          <w:rFonts w:hint="eastAsia"/>
        </w:rPr>
        <w:t>不在我们前面指定的</w:t>
      </w:r>
      <w:proofErr w:type="spellStart"/>
      <w:r w:rsidRPr="00AF5CFD">
        <w:rPr>
          <w:rFonts w:hint="eastAsia"/>
        </w:rPr>
        <w:t>com.bean</w:t>
      </w:r>
      <w:proofErr w:type="spellEnd"/>
      <w:r w:rsidRPr="00AF5CFD">
        <w:rPr>
          <w:rFonts w:hint="eastAsia"/>
        </w:rPr>
        <w:t>包内，这时，可以选择工程，创建这个包，并把</w:t>
      </w:r>
      <w:r w:rsidRPr="00AF5CFD">
        <w:rPr>
          <w:rFonts w:hint="eastAsia"/>
        </w:rPr>
        <w:t>User.java</w:t>
      </w:r>
      <w:r w:rsidRPr="00AF5CFD">
        <w:rPr>
          <w:rFonts w:hint="eastAsia"/>
        </w:rPr>
        <w:t>拖进去，如图。</w:t>
      </w:r>
    </w:p>
    <w:p w14:paraId="35FEFD94" w14:textId="78BDB614" w:rsidR="00AF5CFD" w:rsidRPr="00AF5CFD" w:rsidRDefault="00391B53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35F659E6" wp14:editId="46E399BB">
            <wp:extent cx="4944110" cy="2222500"/>
            <wp:effectExtent l="0" t="0" r="8890" b="12700"/>
            <wp:docPr id="13" name="图片 13" descr="http://img.dnbcw.info/201282/41571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img.dnbcw.info/201282/41571132.jpg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D84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0F3F0604" w14:textId="20FF2856" w:rsidR="00AF5CFD" w:rsidRPr="00AF5CFD" w:rsidRDefault="00391B53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677406FE" wp14:editId="693D1C9B">
            <wp:extent cx="3902075" cy="2306955"/>
            <wp:effectExtent l="0" t="0" r="9525" b="4445"/>
            <wp:docPr id="12" name="图片 12" descr="http://img.dnbcw.info/201282/41571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g.dnbcw.info/201282/41571133.jpg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F7AFD" w14:textId="0F0BB81D" w:rsidR="00AF5CFD" w:rsidRPr="00AF5CFD" w:rsidRDefault="00AF5CFD" w:rsidP="00F34D45">
      <w:pPr>
        <w:spacing w:line="360" w:lineRule="auto"/>
        <w:rPr>
          <w:rFonts w:ascii="Times New Roman" w:eastAsia="Times New Roman" w:hAnsi="Times New Roman"/>
        </w:rPr>
      </w:pPr>
      <w:r w:rsidRPr="00AF5CFD">
        <w:rPr>
          <w:rFonts w:hint="eastAsia"/>
        </w:rPr>
        <w:lastRenderedPageBreak/>
        <w:t> </w:t>
      </w:r>
    </w:p>
    <w:p w14:paraId="371E2D6D" w14:textId="5853941E" w:rsidR="00AF5CFD" w:rsidRPr="00AF5CFD" w:rsidRDefault="00EC0FF3" w:rsidP="004664DB">
      <w:pPr>
        <w:spacing w:line="360" w:lineRule="auto"/>
      </w:pPr>
      <w:r w:rsidRPr="00EC0FF3">
        <w:rPr>
          <w:color w:val="FF0000"/>
        </w:rPr>
        <w:t>注意：</w:t>
      </w:r>
      <w:r w:rsidR="00AF5CFD" w:rsidRPr="00AF5CFD">
        <w:rPr>
          <w:rFonts w:hint="eastAsia"/>
        </w:rPr>
        <w:t>为什么不能把</w:t>
      </w:r>
      <w:r w:rsidR="00AF5CFD" w:rsidRPr="00AF5CFD">
        <w:rPr>
          <w:rFonts w:hint="eastAsia"/>
        </w:rPr>
        <w:t>User</w:t>
      </w:r>
      <w:r w:rsidR="00AF5CFD" w:rsidRPr="00AF5CFD">
        <w:rPr>
          <w:rFonts w:hint="eastAsia"/>
        </w:rPr>
        <w:t>类放在缺省的包中？</w:t>
      </w:r>
    </w:p>
    <w:p w14:paraId="1BC18FA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——因为在</w:t>
      </w:r>
      <w:proofErr w:type="spellStart"/>
      <w:r w:rsidRPr="00AF5CFD">
        <w:rPr>
          <w:rFonts w:hint="eastAsia"/>
        </w:rPr>
        <w:t>MyEclipse</w:t>
      </w:r>
      <w:proofErr w:type="spellEnd"/>
      <w:r w:rsidRPr="00AF5CFD">
        <w:rPr>
          <w:rFonts w:hint="eastAsia"/>
        </w:rPr>
        <w:t>中，其他的</w:t>
      </w:r>
      <w:r w:rsidRPr="00AF5CFD">
        <w:rPr>
          <w:rFonts w:hint="eastAsia"/>
        </w:rPr>
        <w:t>Java</w:t>
      </w:r>
      <w:r w:rsidRPr="00AF5CFD">
        <w:rPr>
          <w:rFonts w:hint="eastAsia"/>
        </w:rPr>
        <w:t>类无法导入缺省包中的类。所以，你必须把它放到一个确定的包中。</w:t>
      </w:r>
    </w:p>
    <w:p w14:paraId="6BAFF5F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587B125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②</w:t>
      </w:r>
      <w:r w:rsidRPr="00AF5CFD">
        <w:rPr>
          <w:rFonts w:hint="eastAsia"/>
        </w:rPr>
        <w:t xml:space="preserve"> </w:t>
      </w:r>
      <w:r w:rsidRPr="00AF5CFD">
        <w:rPr>
          <w:rFonts w:hint="eastAsia"/>
        </w:rPr>
        <w:t>手工创建数据库访问接口</w:t>
      </w:r>
      <w:r w:rsidRPr="00AF5CFD">
        <w:rPr>
          <w:rFonts w:hint="eastAsia"/>
        </w:rPr>
        <w:t>DAO</w:t>
      </w:r>
      <w:r w:rsidRPr="00AF5CFD">
        <w:rPr>
          <w:rFonts w:hint="eastAsia"/>
        </w:rPr>
        <w:t>及接口的实现类</w:t>
      </w:r>
    </w:p>
    <w:p w14:paraId="047A7955" w14:textId="67DB7E0B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选择工程，</w:t>
      </w:r>
      <w:r w:rsidR="008B2A44">
        <w:t>右击</w:t>
      </w:r>
      <w:r w:rsidRPr="00AF5CFD">
        <w:rPr>
          <w:rFonts w:hint="eastAsia"/>
        </w:rPr>
        <w:t>创建数据库访问接口</w:t>
      </w:r>
      <w:proofErr w:type="spellStart"/>
      <w:r w:rsidRPr="00AF5CFD">
        <w:rPr>
          <w:rFonts w:hint="eastAsia"/>
        </w:rPr>
        <w:t>UserDAO</w:t>
      </w:r>
      <w:proofErr w:type="spellEnd"/>
    </w:p>
    <w:p w14:paraId="698D656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接口名：</w:t>
      </w:r>
      <w:proofErr w:type="spellStart"/>
      <w:r w:rsidRPr="00AF5CFD">
        <w:rPr>
          <w:rFonts w:hint="eastAsia"/>
        </w:rPr>
        <w:t>UserDAO</w:t>
      </w:r>
      <w:proofErr w:type="spellEnd"/>
    </w:p>
    <w:p w14:paraId="1F9D4C6F" w14:textId="77777777" w:rsidR="00391B53" w:rsidRDefault="00AF5CFD" w:rsidP="004664DB">
      <w:pPr>
        <w:spacing w:line="360" w:lineRule="auto"/>
      </w:pPr>
      <w:r w:rsidRPr="00AF5CFD">
        <w:rPr>
          <w:rFonts w:hint="eastAsia"/>
        </w:rPr>
        <w:t>包名：</w:t>
      </w:r>
      <w:proofErr w:type="spellStart"/>
      <w:r w:rsidRPr="00AF5CFD">
        <w:rPr>
          <w:rFonts w:hint="eastAsia"/>
        </w:rPr>
        <w:t>com.dao</w:t>
      </w:r>
      <w:proofErr w:type="spellEnd"/>
    </w:p>
    <w:p w14:paraId="79439F9C" w14:textId="7089F924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324F0AA0" w14:textId="7827CA78" w:rsidR="00AF5CFD" w:rsidRPr="00AF5CFD" w:rsidRDefault="00391B53" w:rsidP="004664DB">
      <w:pPr>
        <w:spacing w:line="360" w:lineRule="auto"/>
        <w:jc w:val="center"/>
      </w:pPr>
      <w:r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7B28A4D4" wp14:editId="61483FF7">
            <wp:extent cx="5060950" cy="2711450"/>
            <wp:effectExtent l="0" t="0" r="0" b="6350"/>
            <wp:docPr id="11" name="图片 11" descr="http://img.dnbcw.info/201282/41571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g.dnbcw.info/201282/41571134.jpg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F757" w14:textId="77777777" w:rsidR="00F34D45" w:rsidRDefault="00F34D45" w:rsidP="004664DB">
      <w:pPr>
        <w:spacing w:line="360" w:lineRule="auto"/>
      </w:pPr>
    </w:p>
    <w:p w14:paraId="74CA2C4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采用类似的方法，创建接口</w:t>
      </w:r>
      <w:proofErr w:type="spellStart"/>
      <w:r w:rsidRPr="00AF5CFD">
        <w:rPr>
          <w:rFonts w:hint="eastAsia"/>
        </w:rPr>
        <w:t>UserDAO</w:t>
      </w:r>
      <w:proofErr w:type="spellEnd"/>
      <w:r w:rsidRPr="00AF5CFD">
        <w:rPr>
          <w:rFonts w:hint="eastAsia"/>
        </w:rPr>
        <w:t>的实现类。</w:t>
      </w:r>
    </w:p>
    <w:p w14:paraId="0B11787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类名：</w:t>
      </w:r>
      <w:proofErr w:type="spellStart"/>
      <w:r w:rsidRPr="00AF5CFD">
        <w:rPr>
          <w:rFonts w:hint="eastAsia"/>
        </w:rPr>
        <w:t>UserDAOImpl</w:t>
      </w:r>
      <w:proofErr w:type="spellEnd"/>
    </w:p>
    <w:p w14:paraId="38460FA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包名：</w:t>
      </w:r>
      <w:proofErr w:type="spellStart"/>
      <w:r w:rsidRPr="00AF5CFD">
        <w:rPr>
          <w:rFonts w:hint="eastAsia"/>
        </w:rPr>
        <w:t>com.dao.impl</w:t>
      </w:r>
      <w:proofErr w:type="spellEnd"/>
    </w:p>
    <w:p w14:paraId="374E74EC" w14:textId="6EBFEC9D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lastRenderedPageBreak/>
        <w:t> </w:t>
      </w:r>
      <w:r w:rsidR="00391B53" w:rsidRPr="00AF5CFD">
        <w:rPr>
          <w:rFonts w:ascii="Times New Roman" w:hAnsi="Times New Roman"/>
          <w:noProof/>
          <w:color w:val="0066CC"/>
        </w:rPr>
        <w:drawing>
          <wp:inline distT="0" distB="0" distL="0" distR="0" wp14:anchorId="53E529E9" wp14:editId="1985B89F">
            <wp:extent cx="3816985" cy="4380865"/>
            <wp:effectExtent l="0" t="0" r="0" b="0"/>
            <wp:docPr id="10" name="图片 10" descr="http://img.dnbcw.info/201282/41571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g.dnbcw.info/201282/41571135.jpg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434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758F77A4" w14:textId="77777777" w:rsidR="00391B53" w:rsidRDefault="00AF5CFD" w:rsidP="004664DB">
      <w:pPr>
        <w:spacing w:line="360" w:lineRule="auto"/>
      </w:pPr>
      <w:r w:rsidRPr="00AF5CFD">
        <w:rPr>
          <w:rFonts w:hint="eastAsia"/>
        </w:rPr>
        <w:t> </w:t>
      </w:r>
      <w:r w:rsidR="00391B53" w:rsidRPr="00391B53">
        <w:rPr>
          <w:rFonts w:hint="eastAsia"/>
        </w:rPr>
        <w:t>实现的接口名：</w:t>
      </w:r>
      <w:proofErr w:type="spellStart"/>
      <w:r w:rsidR="00391B53" w:rsidRPr="00391B53">
        <w:rPr>
          <w:rFonts w:hint="eastAsia"/>
        </w:rPr>
        <w:t>UserDAO</w:t>
      </w:r>
      <w:proofErr w:type="spellEnd"/>
    </w:p>
    <w:p w14:paraId="038AFE7A" w14:textId="1BEDC85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06512F5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③</w:t>
      </w:r>
      <w:r w:rsidRPr="00AF5CFD">
        <w:rPr>
          <w:rFonts w:hint="eastAsia"/>
        </w:rPr>
        <w:t xml:space="preserve"> </w:t>
      </w:r>
      <w:r w:rsidRPr="00AF5CFD">
        <w:rPr>
          <w:rFonts w:hint="eastAsia"/>
        </w:rPr>
        <w:t>业务逻辑层的设计与实现</w:t>
      </w:r>
    </w:p>
    <w:p w14:paraId="7392E09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在</w:t>
      </w:r>
      <w:proofErr w:type="spellStart"/>
      <w:r w:rsidRPr="00AF5CFD">
        <w:rPr>
          <w:rFonts w:hint="eastAsia"/>
        </w:rPr>
        <w:t>com.service</w:t>
      </w:r>
      <w:proofErr w:type="spellEnd"/>
      <w:r w:rsidRPr="00AF5CFD">
        <w:rPr>
          <w:rFonts w:hint="eastAsia"/>
        </w:rPr>
        <w:t>包中创建业务逻辑层接口及实现。</w:t>
      </w:r>
    </w:p>
    <w:p w14:paraId="64BF10F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接口的创建：</w:t>
      </w:r>
    </w:p>
    <w:p w14:paraId="10F9D2C8" w14:textId="5B56C1F1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接口名：</w:t>
      </w:r>
      <w:proofErr w:type="spellStart"/>
      <w:r w:rsidR="00DF2606">
        <w:t>UserServer</w:t>
      </w:r>
      <w:proofErr w:type="spellEnd"/>
    </w:p>
    <w:p w14:paraId="5B18055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包名：</w:t>
      </w:r>
      <w:proofErr w:type="spellStart"/>
      <w:r w:rsidRPr="00AF5CFD">
        <w:rPr>
          <w:rFonts w:hint="eastAsia"/>
        </w:rPr>
        <w:t>com.service</w:t>
      </w:r>
      <w:proofErr w:type="spellEnd"/>
    </w:p>
    <w:p w14:paraId="4391CDC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接口实现类的创建：</w:t>
      </w:r>
    </w:p>
    <w:p w14:paraId="4B8FDF60" w14:textId="06E46711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类名：</w:t>
      </w:r>
      <w:proofErr w:type="spellStart"/>
      <w:r w:rsidR="00DF2606">
        <w:t>UserServer</w:t>
      </w:r>
      <w:r w:rsidRPr="00AF5CFD">
        <w:rPr>
          <w:rFonts w:hint="eastAsia"/>
        </w:rPr>
        <w:t>Impl</w:t>
      </w:r>
      <w:proofErr w:type="spellEnd"/>
    </w:p>
    <w:p w14:paraId="6979336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包名：</w:t>
      </w:r>
      <w:proofErr w:type="spellStart"/>
      <w:r w:rsidRPr="00AF5CFD">
        <w:rPr>
          <w:rFonts w:hint="eastAsia"/>
        </w:rPr>
        <w:t>com.service.impl</w:t>
      </w:r>
      <w:proofErr w:type="spellEnd"/>
    </w:p>
    <w:p w14:paraId="69B6B65C" w14:textId="1746C4E0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实现的接口名：</w:t>
      </w:r>
      <w:proofErr w:type="spellStart"/>
      <w:r w:rsidR="00DF2606">
        <w:t>UserServer</w:t>
      </w:r>
      <w:proofErr w:type="spellEnd"/>
    </w:p>
    <w:p w14:paraId="217ED87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1A4410E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lastRenderedPageBreak/>
        <w:t>参考如下代码，修改数据库接口、接口实现类，业务逻辑层接口及实现类。</w:t>
      </w:r>
    </w:p>
    <w:p w14:paraId="4049FB9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//UserDAO.java</w:t>
      </w:r>
    </w:p>
    <w:p w14:paraId="714578C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===============================================================</w:t>
      </w:r>
    </w:p>
    <w:p w14:paraId="1136D7C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package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com.dao</w:t>
      </w:r>
      <w:proofErr w:type="spellEnd"/>
      <w:r w:rsidRPr="00AF5CFD">
        <w:rPr>
          <w:rFonts w:hint="eastAsia"/>
        </w:rPr>
        <w:t>;</w:t>
      </w:r>
    </w:p>
    <w:p w14:paraId="0001191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452CE78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import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java.util</w:t>
      </w:r>
      <w:proofErr w:type="gramEnd"/>
      <w:r w:rsidRPr="00AF5CFD">
        <w:rPr>
          <w:rFonts w:hint="eastAsia"/>
        </w:rPr>
        <w:t>.List</w:t>
      </w:r>
      <w:proofErr w:type="spellEnd"/>
      <w:r w:rsidRPr="00AF5CFD">
        <w:rPr>
          <w:rFonts w:hint="eastAsia"/>
        </w:rPr>
        <w:t>;</w:t>
      </w:r>
    </w:p>
    <w:p w14:paraId="66BB84F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import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com.bean</w:t>
      </w:r>
      <w:proofErr w:type="gramEnd"/>
      <w:r w:rsidRPr="00AF5CFD">
        <w:rPr>
          <w:rFonts w:hint="eastAsia"/>
        </w:rPr>
        <w:t>.User</w:t>
      </w:r>
      <w:proofErr w:type="spellEnd"/>
      <w:r w:rsidRPr="00AF5CFD">
        <w:rPr>
          <w:rFonts w:hint="eastAsia"/>
        </w:rPr>
        <w:t>;</w:t>
      </w:r>
    </w:p>
    <w:p w14:paraId="42E87AF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6BC1B53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interface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UserDAO</w:t>
      </w:r>
      <w:proofErr w:type="spellEnd"/>
      <w:r w:rsidRPr="00AF5CFD">
        <w:rPr>
          <w:rFonts w:hint="eastAsia"/>
        </w:rPr>
        <w:t xml:space="preserve"> {</w:t>
      </w:r>
    </w:p>
    <w:p w14:paraId="0151B8E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372F392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/**</w:t>
      </w:r>
    </w:p>
    <w:p w14:paraId="29AF7E3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 * </w:t>
      </w:r>
      <w:r w:rsidRPr="00AF5CFD">
        <w:rPr>
          <w:rFonts w:hint="eastAsia"/>
        </w:rPr>
        <w:t>根据</w:t>
      </w:r>
      <w:r w:rsidRPr="00AF5CFD">
        <w:rPr>
          <w:rFonts w:hint="eastAsia"/>
        </w:rPr>
        <w:t>id</w:t>
      </w:r>
      <w:r w:rsidRPr="00AF5CFD">
        <w:rPr>
          <w:rFonts w:hint="eastAsia"/>
        </w:rPr>
        <w:t>查找用户</w:t>
      </w:r>
    </w:p>
    <w:p w14:paraId="4C8986A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 * </w:t>
      </w:r>
      <w:r w:rsidRPr="00AF5CFD">
        <w:rPr>
          <w:rFonts w:hint="eastAsia"/>
          <w:b/>
          <w:bCs/>
        </w:rPr>
        <w:t>@</w:t>
      </w:r>
      <w:proofErr w:type="spellStart"/>
      <w:r w:rsidRPr="00AF5CFD">
        <w:rPr>
          <w:rFonts w:hint="eastAsia"/>
          <w:b/>
          <w:bCs/>
        </w:rPr>
        <w:t>param</w:t>
      </w:r>
      <w:proofErr w:type="spellEnd"/>
      <w:r w:rsidRPr="00AF5CFD">
        <w:rPr>
          <w:rFonts w:hint="eastAsia"/>
        </w:rPr>
        <w:t xml:space="preserve"> id </w:t>
      </w:r>
      <w:r w:rsidRPr="00AF5CFD">
        <w:rPr>
          <w:rFonts w:hint="eastAsia"/>
        </w:rPr>
        <w:t>需要查找的用户</w:t>
      </w:r>
      <w:r w:rsidRPr="00AF5CFD">
        <w:rPr>
          <w:rFonts w:hint="eastAsia"/>
        </w:rPr>
        <w:t>id</w:t>
      </w:r>
    </w:p>
    <w:p w14:paraId="5300895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 */ </w:t>
      </w:r>
    </w:p>
    <w:p w14:paraId="56A2B1E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 User </w:t>
      </w:r>
      <w:proofErr w:type="gramStart"/>
      <w:r w:rsidRPr="00AF5CFD">
        <w:rPr>
          <w:rFonts w:hint="eastAsia"/>
        </w:rPr>
        <w:t>get(</w:t>
      </w:r>
      <w:proofErr w:type="gramEnd"/>
      <w:r w:rsidRPr="00AF5CFD">
        <w:rPr>
          <w:rFonts w:hint="eastAsia"/>
        </w:rPr>
        <w:t>Integer id);</w:t>
      </w:r>
    </w:p>
    <w:p w14:paraId="3A9044E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/**</w:t>
      </w:r>
    </w:p>
    <w:p w14:paraId="4BAF7B0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 * </w:t>
      </w:r>
      <w:r w:rsidRPr="00AF5CFD">
        <w:rPr>
          <w:rFonts w:hint="eastAsia"/>
        </w:rPr>
        <w:t>增加用户</w:t>
      </w:r>
    </w:p>
    <w:p w14:paraId="260E943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 * </w:t>
      </w:r>
      <w:r w:rsidRPr="00AF5CFD">
        <w:rPr>
          <w:rFonts w:hint="eastAsia"/>
          <w:b/>
          <w:bCs/>
        </w:rPr>
        <w:t>@</w:t>
      </w:r>
      <w:proofErr w:type="spellStart"/>
      <w:r w:rsidRPr="00AF5CFD">
        <w:rPr>
          <w:rFonts w:hint="eastAsia"/>
          <w:b/>
          <w:bCs/>
        </w:rPr>
        <w:t>param</w:t>
      </w:r>
      <w:proofErr w:type="spellEnd"/>
      <w:r w:rsidRPr="00AF5CFD">
        <w:rPr>
          <w:rFonts w:hint="eastAsia"/>
        </w:rPr>
        <w:t xml:space="preserve"> user </w:t>
      </w:r>
      <w:r w:rsidRPr="00AF5CFD">
        <w:rPr>
          <w:rFonts w:hint="eastAsia"/>
        </w:rPr>
        <w:t>需要增加的用户</w:t>
      </w:r>
    </w:p>
    <w:p w14:paraId="18595E1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 */      </w:t>
      </w:r>
    </w:p>
    <w:p w14:paraId="377C981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void</w:t>
      </w:r>
      <w:r w:rsidRPr="00AF5CFD">
        <w:rPr>
          <w:rFonts w:hint="eastAsia"/>
        </w:rPr>
        <w:t> </w:t>
      </w:r>
      <w:proofErr w:type="gramStart"/>
      <w:r w:rsidRPr="00AF5CFD">
        <w:rPr>
          <w:rFonts w:hint="eastAsia"/>
        </w:rPr>
        <w:t>save(</w:t>
      </w:r>
      <w:proofErr w:type="gramEnd"/>
      <w:r w:rsidRPr="00AF5CFD">
        <w:rPr>
          <w:rFonts w:hint="eastAsia"/>
        </w:rPr>
        <w:t>User user);</w:t>
      </w:r>
    </w:p>
    <w:p w14:paraId="41E27E9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2920675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/**</w:t>
      </w:r>
    </w:p>
    <w:p w14:paraId="5B2841D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  * </w:t>
      </w:r>
      <w:r w:rsidRPr="00AF5CFD">
        <w:rPr>
          <w:rFonts w:hint="eastAsia"/>
        </w:rPr>
        <w:t>修改用户</w:t>
      </w:r>
    </w:p>
    <w:p w14:paraId="32722CB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 * </w:t>
      </w:r>
      <w:r w:rsidRPr="00AF5CFD">
        <w:rPr>
          <w:rFonts w:hint="eastAsia"/>
          <w:b/>
          <w:bCs/>
        </w:rPr>
        <w:t>@</w:t>
      </w:r>
      <w:proofErr w:type="spellStart"/>
      <w:r w:rsidRPr="00AF5CFD">
        <w:rPr>
          <w:rFonts w:hint="eastAsia"/>
          <w:b/>
          <w:bCs/>
        </w:rPr>
        <w:t>param</w:t>
      </w:r>
      <w:proofErr w:type="spellEnd"/>
      <w:r w:rsidRPr="00AF5CFD">
        <w:rPr>
          <w:rFonts w:hint="eastAsia"/>
        </w:rPr>
        <w:t xml:space="preserve"> user </w:t>
      </w:r>
      <w:r w:rsidRPr="00AF5CFD">
        <w:rPr>
          <w:rFonts w:hint="eastAsia"/>
        </w:rPr>
        <w:t>需要修改的用户</w:t>
      </w:r>
    </w:p>
    <w:p w14:paraId="612A6C5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 */ </w:t>
      </w:r>
    </w:p>
    <w:p w14:paraId="338BACE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void</w:t>
      </w:r>
      <w:r w:rsidRPr="00AF5CFD">
        <w:rPr>
          <w:rFonts w:hint="eastAsia"/>
        </w:rPr>
        <w:t> </w:t>
      </w:r>
      <w:proofErr w:type="gramStart"/>
      <w:r w:rsidRPr="00AF5CFD">
        <w:rPr>
          <w:rFonts w:hint="eastAsia"/>
        </w:rPr>
        <w:t>update(</w:t>
      </w:r>
      <w:proofErr w:type="gramEnd"/>
      <w:r w:rsidRPr="00AF5CFD">
        <w:rPr>
          <w:rFonts w:hint="eastAsia"/>
        </w:rPr>
        <w:t>User user);</w:t>
      </w:r>
    </w:p>
    <w:p w14:paraId="107535E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7BA258F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/**</w:t>
      </w:r>
    </w:p>
    <w:p w14:paraId="1E3B67A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 * </w:t>
      </w:r>
      <w:r w:rsidRPr="00AF5CFD">
        <w:rPr>
          <w:rFonts w:hint="eastAsia"/>
        </w:rPr>
        <w:t>删除用户</w:t>
      </w:r>
    </w:p>
    <w:p w14:paraId="6804316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lastRenderedPageBreak/>
        <w:t>     * </w:t>
      </w:r>
      <w:r w:rsidRPr="00AF5CFD">
        <w:rPr>
          <w:rFonts w:hint="eastAsia"/>
          <w:b/>
          <w:bCs/>
        </w:rPr>
        <w:t>@</w:t>
      </w:r>
      <w:proofErr w:type="spellStart"/>
      <w:r w:rsidRPr="00AF5CFD">
        <w:rPr>
          <w:rFonts w:hint="eastAsia"/>
          <w:b/>
          <w:bCs/>
        </w:rPr>
        <w:t>param</w:t>
      </w:r>
      <w:proofErr w:type="spellEnd"/>
      <w:r w:rsidRPr="00AF5CFD">
        <w:rPr>
          <w:rFonts w:hint="eastAsia"/>
        </w:rPr>
        <w:t xml:space="preserve"> id </w:t>
      </w:r>
      <w:r w:rsidRPr="00AF5CFD">
        <w:rPr>
          <w:rFonts w:hint="eastAsia"/>
        </w:rPr>
        <w:t>需要删除的用户</w:t>
      </w:r>
      <w:r w:rsidRPr="00AF5CFD">
        <w:rPr>
          <w:rFonts w:hint="eastAsia"/>
        </w:rPr>
        <w:t>id</w:t>
      </w:r>
    </w:p>
    <w:p w14:paraId="03E938E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 */ </w:t>
      </w:r>
    </w:p>
    <w:p w14:paraId="2538DDF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void</w:t>
      </w:r>
      <w:r w:rsidRPr="00AF5CFD">
        <w:rPr>
          <w:rFonts w:hint="eastAsia"/>
        </w:rPr>
        <w:t> </w:t>
      </w:r>
      <w:proofErr w:type="gramStart"/>
      <w:r w:rsidRPr="00AF5CFD">
        <w:rPr>
          <w:rFonts w:hint="eastAsia"/>
        </w:rPr>
        <w:t>delete(</w:t>
      </w:r>
      <w:proofErr w:type="gramEnd"/>
      <w:r w:rsidRPr="00AF5CFD">
        <w:rPr>
          <w:rFonts w:hint="eastAsia"/>
        </w:rPr>
        <w:t>Integer id);</w:t>
      </w:r>
    </w:p>
    <w:p w14:paraId="11A93E9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24D27D6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/**</w:t>
      </w:r>
    </w:p>
    <w:p w14:paraId="3A2260E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 * </w:t>
      </w:r>
      <w:r w:rsidRPr="00AF5CFD">
        <w:rPr>
          <w:rFonts w:hint="eastAsia"/>
        </w:rPr>
        <w:t>删除用户</w:t>
      </w:r>
    </w:p>
    <w:p w14:paraId="53ECD23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 * </w:t>
      </w:r>
      <w:r w:rsidRPr="00AF5CFD">
        <w:rPr>
          <w:rFonts w:hint="eastAsia"/>
          <w:b/>
          <w:bCs/>
        </w:rPr>
        <w:t>@</w:t>
      </w:r>
      <w:proofErr w:type="spellStart"/>
      <w:r w:rsidRPr="00AF5CFD">
        <w:rPr>
          <w:rFonts w:hint="eastAsia"/>
          <w:b/>
          <w:bCs/>
        </w:rPr>
        <w:t>param</w:t>
      </w:r>
      <w:proofErr w:type="spellEnd"/>
      <w:r w:rsidRPr="00AF5CFD">
        <w:rPr>
          <w:rFonts w:hint="eastAsia"/>
        </w:rPr>
        <w:t xml:space="preserve"> user </w:t>
      </w:r>
      <w:r w:rsidRPr="00AF5CFD">
        <w:rPr>
          <w:rFonts w:hint="eastAsia"/>
        </w:rPr>
        <w:t>需要删除的用户</w:t>
      </w:r>
    </w:p>
    <w:p w14:paraId="3F486BD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 */ </w:t>
      </w:r>
    </w:p>
    <w:p w14:paraId="585D8F8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void</w:t>
      </w:r>
      <w:r w:rsidRPr="00AF5CFD">
        <w:rPr>
          <w:rFonts w:hint="eastAsia"/>
        </w:rPr>
        <w:t> </w:t>
      </w:r>
      <w:proofErr w:type="gramStart"/>
      <w:r w:rsidRPr="00AF5CFD">
        <w:rPr>
          <w:rFonts w:hint="eastAsia"/>
        </w:rPr>
        <w:t>delete(</w:t>
      </w:r>
      <w:proofErr w:type="gramEnd"/>
      <w:r w:rsidRPr="00AF5CFD">
        <w:rPr>
          <w:rFonts w:hint="eastAsia"/>
        </w:rPr>
        <w:t>User user);</w:t>
      </w:r>
    </w:p>
    <w:p w14:paraId="18586DB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1375AB0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/**</w:t>
      </w:r>
    </w:p>
    <w:p w14:paraId="242EB8B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 * </w:t>
      </w:r>
      <w:r w:rsidRPr="00AF5CFD">
        <w:rPr>
          <w:rFonts w:hint="eastAsia"/>
        </w:rPr>
        <w:t>查询全部用户</w:t>
      </w:r>
    </w:p>
    <w:p w14:paraId="2F71B69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 * </w:t>
      </w:r>
      <w:r w:rsidRPr="00AF5CFD">
        <w:rPr>
          <w:rFonts w:hint="eastAsia"/>
          <w:b/>
          <w:bCs/>
        </w:rPr>
        <w:t>@return</w:t>
      </w:r>
      <w:r w:rsidRPr="00AF5CFD">
        <w:rPr>
          <w:rFonts w:hint="eastAsia"/>
        </w:rPr>
        <w:t> </w:t>
      </w:r>
      <w:r w:rsidRPr="00AF5CFD">
        <w:rPr>
          <w:rFonts w:hint="eastAsia"/>
        </w:rPr>
        <w:t>获得全部用户</w:t>
      </w:r>
    </w:p>
    <w:p w14:paraId="3875FAA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 */</w:t>
      </w:r>
    </w:p>
    <w:p w14:paraId="211E671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 List&lt;User&gt; </w:t>
      </w:r>
      <w:proofErr w:type="spellStart"/>
      <w:proofErr w:type="gramStart"/>
      <w:r w:rsidRPr="00AF5CFD">
        <w:rPr>
          <w:rFonts w:hint="eastAsia"/>
        </w:rPr>
        <w:t>findAll</w:t>
      </w:r>
      <w:proofErr w:type="spellEnd"/>
      <w:r w:rsidRPr="00AF5CFD">
        <w:rPr>
          <w:rFonts w:hint="eastAsia"/>
        </w:rPr>
        <w:t>(</w:t>
      </w:r>
      <w:proofErr w:type="gramEnd"/>
      <w:r w:rsidRPr="00AF5CFD">
        <w:rPr>
          <w:rFonts w:hint="eastAsia"/>
        </w:rPr>
        <w:t>);</w:t>
      </w:r>
    </w:p>
    <w:p w14:paraId="26657F3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1ECE8B7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/**</w:t>
      </w:r>
    </w:p>
    <w:p w14:paraId="74C850C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 * </w:t>
      </w:r>
      <w:r w:rsidRPr="00AF5CFD">
        <w:rPr>
          <w:rFonts w:hint="eastAsia"/>
        </w:rPr>
        <w:t>根据用户名，密码查找用户</w:t>
      </w:r>
    </w:p>
    <w:p w14:paraId="43D0D81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 * </w:t>
      </w:r>
      <w:r w:rsidRPr="00AF5CFD">
        <w:rPr>
          <w:rFonts w:hint="eastAsia"/>
          <w:b/>
          <w:bCs/>
        </w:rPr>
        <w:t>@</w:t>
      </w:r>
      <w:proofErr w:type="spellStart"/>
      <w:r w:rsidRPr="00AF5CFD">
        <w:rPr>
          <w:rFonts w:hint="eastAsia"/>
          <w:b/>
          <w:bCs/>
        </w:rPr>
        <w:t>param</w:t>
      </w:r>
      <w:proofErr w:type="spellEnd"/>
      <w:r w:rsidRPr="00AF5CFD">
        <w:rPr>
          <w:rFonts w:hint="eastAsia"/>
        </w:rPr>
        <w:t xml:space="preserve"> username </w:t>
      </w:r>
      <w:r w:rsidRPr="00AF5CFD">
        <w:rPr>
          <w:rFonts w:hint="eastAsia"/>
        </w:rPr>
        <w:t>查询所需的用户名</w:t>
      </w:r>
    </w:p>
    <w:p w14:paraId="3DFF8BF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 * </w:t>
      </w:r>
      <w:r w:rsidRPr="00AF5CFD">
        <w:rPr>
          <w:rFonts w:hint="eastAsia"/>
          <w:b/>
          <w:bCs/>
        </w:rPr>
        <w:t>@</w:t>
      </w:r>
      <w:proofErr w:type="spellStart"/>
      <w:r w:rsidRPr="00AF5CFD">
        <w:rPr>
          <w:rFonts w:hint="eastAsia"/>
          <w:b/>
          <w:bCs/>
        </w:rPr>
        <w:t>param</w:t>
      </w:r>
      <w:proofErr w:type="spellEnd"/>
      <w:r w:rsidRPr="00AF5CFD">
        <w:rPr>
          <w:rFonts w:hint="eastAsia"/>
        </w:rPr>
        <w:t xml:space="preserve"> pass </w:t>
      </w:r>
      <w:r w:rsidRPr="00AF5CFD">
        <w:rPr>
          <w:rFonts w:hint="eastAsia"/>
        </w:rPr>
        <w:t>查询所需的密码</w:t>
      </w:r>
    </w:p>
    <w:p w14:paraId="0FA8EB0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 * </w:t>
      </w:r>
      <w:r w:rsidRPr="00AF5CFD">
        <w:rPr>
          <w:rFonts w:hint="eastAsia"/>
          <w:b/>
          <w:bCs/>
        </w:rPr>
        <w:t>@return</w:t>
      </w:r>
      <w:r w:rsidRPr="00AF5CFD">
        <w:rPr>
          <w:rFonts w:hint="eastAsia"/>
        </w:rPr>
        <w:t> </w:t>
      </w:r>
      <w:r w:rsidRPr="00AF5CFD">
        <w:rPr>
          <w:rFonts w:hint="eastAsia"/>
        </w:rPr>
        <w:t>对应的用户</w:t>
      </w:r>
    </w:p>
    <w:p w14:paraId="5E4E42A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 */</w:t>
      </w:r>
    </w:p>
    <w:p w14:paraId="7B5F5D2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 User </w:t>
      </w:r>
      <w:proofErr w:type="spellStart"/>
      <w:proofErr w:type="gramStart"/>
      <w:r w:rsidRPr="00AF5CFD">
        <w:rPr>
          <w:rFonts w:hint="eastAsia"/>
        </w:rPr>
        <w:t>findUserByNameAndPass</w:t>
      </w:r>
      <w:proofErr w:type="spellEnd"/>
      <w:r w:rsidRPr="00AF5CFD">
        <w:rPr>
          <w:rFonts w:hint="eastAsia"/>
        </w:rPr>
        <w:t>(</w:t>
      </w:r>
      <w:proofErr w:type="gramEnd"/>
      <w:r w:rsidRPr="00AF5CFD">
        <w:rPr>
          <w:rFonts w:hint="eastAsia"/>
        </w:rPr>
        <w:t>String username , String password);</w:t>
      </w:r>
    </w:p>
    <w:p w14:paraId="1485774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5F3D13F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}</w:t>
      </w:r>
    </w:p>
    <w:p w14:paraId="4532CCC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48E6F26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//UserDAOImpl.java</w:t>
      </w:r>
    </w:p>
    <w:p w14:paraId="5EEDC91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===============================================================</w:t>
      </w:r>
    </w:p>
    <w:p w14:paraId="634813E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package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com.dao.impl</w:t>
      </w:r>
      <w:proofErr w:type="spellEnd"/>
      <w:proofErr w:type="gramEnd"/>
      <w:r w:rsidRPr="00AF5CFD">
        <w:rPr>
          <w:rFonts w:hint="eastAsia"/>
        </w:rPr>
        <w:t>;</w:t>
      </w:r>
    </w:p>
    <w:p w14:paraId="5F30669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lastRenderedPageBreak/>
        <w:t> </w:t>
      </w:r>
    </w:p>
    <w:p w14:paraId="5EDDDC9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import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java.util</w:t>
      </w:r>
      <w:proofErr w:type="gramEnd"/>
      <w:r w:rsidRPr="00AF5CFD">
        <w:rPr>
          <w:rFonts w:hint="eastAsia"/>
        </w:rPr>
        <w:t>.List</w:t>
      </w:r>
      <w:proofErr w:type="spellEnd"/>
      <w:r w:rsidRPr="00AF5CFD">
        <w:rPr>
          <w:rFonts w:hint="eastAsia"/>
        </w:rPr>
        <w:t>;</w:t>
      </w:r>
    </w:p>
    <w:p w14:paraId="00639BB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import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com.dao.UserDAO</w:t>
      </w:r>
      <w:proofErr w:type="spellEnd"/>
      <w:proofErr w:type="gramEnd"/>
      <w:r w:rsidRPr="00AF5CFD">
        <w:rPr>
          <w:rFonts w:hint="eastAsia"/>
        </w:rPr>
        <w:t>;</w:t>
      </w:r>
    </w:p>
    <w:p w14:paraId="08598AA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import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com.bean</w:t>
      </w:r>
      <w:proofErr w:type="gramEnd"/>
      <w:r w:rsidRPr="00AF5CFD">
        <w:rPr>
          <w:rFonts w:hint="eastAsia"/>
        </w:rPr>
        <w:t>.User</w:t>
      </w:r>
      <w:proofErr w:type="spellEnd"/>
      <w:r w:rsidRPr="00AF5CFD">
        <w:rPr>
          <w:rFonts w:hint="eastAsia"/>
        </w:rPr>
        <w:t>;</w:t>
      </w:r>
    </w:p>
    <w:p w14:paraId="6E2A0ED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import</w:t>
      </w:r>
      <w:r w:rsidRPr="00AF5CFD">
        <w:rPr>
          <w:rFonts w:hint="eastAsia"/>
        </w:rPr>
        <w:t> </w:t>
      </w:r>
      <w:proofErr w:type="gramStart"/>
      <w:r w:rsidRPr="00AF5CFD">
        <w:rPr>
          <w:rFonts w:hint="eastAsia"/>
        </w:rPr>
        <w:t>org.springframework.orm.hibernate3.support</w:t>
      </w:r>
      <w:proofErr w:type="gramEnd"/>
      <w:r w:rsidRPr="00AF5CFD">
        <w:rPr>
          <w:rFonts w:hint="eastAsia"/>
        </w:rPr>
        <w:t>.HibernateDaoSupport;</w:t>
      </w:r>
    </w:p>
    <w:p w14:paraId="5E87A62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14FE44A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class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UserDAOImpl</w:t>
      </w:r>
      <w:proofErr w:type="spellEnd"/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extends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HibernateDaoSupport</w:t>
      </w:r>
      <w:proofErr w:type="spellEnd"/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implements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UserDAO</w:t>
      </w:r>
      <w:proofErr w:type="spellEnd"/>
      <w:r w:rsidRPr="00AF5CFD">
        <w:rPr>
          <w:rFonts w:hint="eastAsia"/>
        </w:rPr>
        <w:t xml:space="preserve"> {</w:t>
      </w:r>
    </w:p>
    <w:p w14:paraId="799C27E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76B4EC4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void</w:t>
      </w:r>
      <w:r w:rsidRPr="00AF5CFD">
        <w:rPr>
          <w:rFonts w:hint="eastAsia"/>
        </w:rPr>
        <w:t> </w:t>
      </w:r>
      <w:proofErr w:type="gramStart"/>
      <w:r w:rsidRPr="00AF5CFD">
        <w:rPr>
          <w:rFonts w:hint="eastAsia"/>
        </w:rPr>
        <w:t>delete(</w:t>
      </w:r>
      <w:proofErr w:type="gramEnd"/>
      <w:r w:rsidRPr="00AF5CFD">
        <w:rPr>
          <w:rFonts w:hint="eastAsia"/>
        </w:rPr>
        <w:t>Integer id) {</w:t>
      </w:r>
    </w:p>
    <w:p w14:paraId="15D9C57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// </w:t>
      </w:r>
      <w:r w:rsidRPr="00AF5CFD">
        <w:rPr>
          <w:rFonts w:hint="eastAsia"/>
          <w:b/>
          <w:bCs/>
        </w:rPr>
        <w:t>TODO</w:t>
      </w:r>
      <w:r w:rsidRPr="00AF5CFD">
        <w:rPr>
          <w:rFonts w:hint="eastAsia"/>
        </w:rPr>
        <w:t> Auto-generated method stub</w:t>
      </w:r>
    </w:p>
    <w:p w14:paraId="5E789C4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    </w:t>
      </w:r>
      <w:proofErr w:type="spellStart"/>
      <w:r w:rsidRPr="00AF5CFD">
        <w:rPr>
          <w:rFonts w:hint="eastAsia"/>
        </w:rPr>
        <w:t>getHibernateTemplate</w:t>
      </w:r>
      <w:proofErr w:type="spellEnd"/>
      <w:r w:rsidRPr="00AF5CFD">
        <w:rPr>
          <w:rFonts w:hint="eastAsia"/>
        </w:rPr>
        <w:t>(</w:t>
      </w:r>
      <w:proofErr w:type="gramStart"/>
      <w:r w:rsidRPr="00AF5CFD">
        <w:rPr>
          <w:rFonts w:hint="eastAsia"/>
        </w:rPr>
        <w:t>).delete</w:t>
      </w:r>
      <w:proofErr w:type="gramEnd"/>
      <w:r w:rsidRPr="00AF5CFD">
        <w:rPr>
          <w:rFonts w:hint="eastAsia"/>
        </w:rPr>
        <w:t>(</w:t>
      </w:r>
      <w:proofErr w:type="spellStart"/>
      <w:r w:rsidRPr="00AF5CFD">
        <w:rPr>
          <w:rFonts w:hint="eastAsia"/>
        </w:rPr>
        <w:t>getHibernateTemplate</w:t>
      </w:r>
      <w:proofErr w:type="spellEnd"/>
      <w:r w:rsidRPr="00AF5CFD">
        <w:rPr>
          <w:rFonts w:hint="eastAsia"/>
        </w:rPr>
        <w:t>().get(</w:t>
      </w:r>
      <w:proofErr w:type="spellStart"/>
      <w:r w:rsidRPr="00AF5CFD">
        <w:rPr>
          <w:rFonts w:hint="eastAsia"/>
        </w:rPr>
        <w:t>User.</w:t>
      </w:r>
      <w:r w:rsidRPr="00AF5CFD">
        <w:rPr>
          <w:rFonts w:hint="eastAsia"/>
          <w:b/>
          <w:bCs/>
        </w:rPr>
        <w:t>class</w:t>
      </w:r>
      <w:proofErr w:type="spellEnd"/>
      <w:r w:rsidRPr="00AF5CFD">
        <w:rPr>
          <w:rFonts w:hint="eastAsia"/>
        </w:rPr>
        <w:t> , id));</w:t>
      </w:r>
    </w:p>
    <w:p w14:paraId="54101EE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097EF00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65CAB0B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void</w:t>
      </w:r>
      <w:r w:rsidRPr="00AF5CFD">
        <w:rPr>
          <w:rFonts w:hint="eastAsia"/>
        </w:rPr>
        <w:t> </w:t>
      </w:r>
      <w:proofErr w:type="gramStart"/>
      <w:r w:rsidRPr="00AF5CFD">
        <w:rPr>
          <w:rFonts w:hint="eastAsia"/>
        </w:rPr>
        <w:t>delete(</w:t>
      </w:r>
      <w:proofErr w:type="gramEnd"/>
      <w:r w:rsidRPr="00AF5CFD">
        <w:rPr>
          <w:rFonts w:hint="eastAsia"/>
        </w:rPr>
        <w:t>User user) {</w:t>
      </w:r>
    </w:p>
    <w:p w14:paraId="2BE9CEC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// </w:t>
      </w:r>
      <w:r w:rsidRPr="00AF5CFD">
        <w:rPr>
          <w:rFonts w:hint="eastAsia"/>
          <w:b/>
          <w:bCs/>
        </w:rPr>
        <w:t>TODO</w:t>
      </w:r>
      <w:r w:rsidRPr="00AF5CFD">
        <w:rPr>
          <w:rFonts w:hint="eastAsia"/>
        </w:rPr>
        <w:t> Auto-generated method stub</w:t>
      </w:r>
    </w:p>
    <w:p w14:paraId="43AE2C3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    </w:t>
      </w:r>
      <w:proofErr w:type="spellStart"/>
      <w:r w:rsidRPr="00AF5CFD">
        <w:rPr>
          <w:rFonts w:hint="eastAsia"/>
        </w:rPr>
        <w:t>getHibernateTemplate</w:t>
      </w:r>
      <w:proofErr w:type="spellEnd"/>
      <w:r w:rsidRPr="00AF5CFD">
        <w:rPr>
          <w:rFonts w:hint="eastAsia"/>
        </w:rPr>
        <w:t>(</w:t>
      </w:r>
      <w:proofErr w:type="gramStart"/>
      <w:r w:rsidRPr="00AF5CFD">
        <w:rPr>
          <w:rFonts w:hint="eastAsia"/>
        </w:rPr>
        <w:t>).delete</w:t>
      </w:r>
      <w:proofErr w:type="gramEnd"/>
      <w:r w:rsidRPr="00AF5CFD">
        <w:rPr>
          <w:rFonts w:hint="eastAsia"/>
        </w:rPr>
        <w:t>(user);</w:t>
      </w:r>
    </w:p>
    <w:p w14:paraId="0BE2185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7BCD62F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115AFDB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 xml:space="preserve"> List&lt;User&gt; </w:t>
      </w:r>
      <w:proofErr w:type="spellStart"/>
      <w:proofErr w:type="gramStart"/>
      <w:r w:rsidRPr="00AF5CFD">
        <w:rPr>
          <w:rFonts w:hint="eastAsia"/>
        </w:rPr>
        <w:t>findAll</w:t>
      </w:r>
      <w:proofErr w:type="spellEnd"/>
      <w:r w:rsidRPr="00AF5CFD">
        <w:rPr>
          <w:rFonts w:hint="eastAsia"/>
        </w:rPr>
        <w:t>(</w:t>
      </w:r>
      <w:proofErr w:type="gramEnd"/>
      <w:r w:rsidRPr="00AF5CFD">
        <w:rPr>
          <w:rFonts w:hint="eastAsia"/>
        </w:rPr>
        <w:t>) {</w:t>
      </w:r>
    </w:p>
    <w:p w14:paraId="6AC3464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// </w:t>
      </w:r>
      <w:r w:rsidRPr="00AF5CFD">
        <w:rPr>
          <w:rFonts w:hint="eastAsia"/>
          <w:b/>
          <w:bCs/>
        </w:rPr>
        <w:t>TODO</w:t>
      </w:r>
      <w:r w:rsidRPr="00AF5CFD">
        <w:rPr>
          <w:rFonts w:hint="eastAsia"/>
        </w:rPr>
        <w:t> Auto-generated method stub</w:t>
      </w:r>
    </w:p>
    <w:p w14:paraId="606C80A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</w:t>
      </w:r>
      <w:r w:rsidRPr="00AF5CFD">
        <w:rPr>
          <w:rFonts w:hint="eastAsia"/>
          <w:b/>
          <w:bCs/>
        </w:rPr>
        <w:t>return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  <w:u w:val="single"/>
        </w:rPr>
        <w:t>getHibernateTemplate</w:t>
      </w:r>
      <w:proofErr w:type="spellEnd"/>
      <w:r w:rsidRPr="00AF5CFD">
        <w:rPr>
          <w:rFonts w:hint="eastAsia"/>
          <w:u w:val="single"/>
        </w:rPr>
        <w:t>(</w:t>
      </w:r>
      <w:proofErr w:type="gramEnd"/>
      <w:r w:rsidRPr="00AF5CFD">
        <w:rPr>
          <w:rFonts w:hint="eastAsia"/>
          <w:u w:val="single"/>
        </w:rPr>
        <w:t>).find("from test")</w:t>
      </w:r>
      <w:r w:rsidRPr="00AF5CFD">
        <w:rPr>
          <w:rFonts w:hint="eastAsia"/>
        </w:rPr>
        <w:t>;</w:t>
      </w:r>
    </w:p>
    <w:p w14:paraId="3D90D64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7879E19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76D0891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 xml:space="preserve"> User </w:t>
      </w:r>
      <w:proofErr w:type="spellStart"/>
      <w:proofErr w:type="gramStart"/>
      <w:r w:rsidRPr="00AF5CFD">
        <w:rPr>
          <w:rFonts w:hint="eastAsia"/>
        </w:rPr>
        <w:t>findUserByNameAndPass</w:t>
      </w:r>
      <w:proofErr w:type="spellEnd"/>
      <w:r w:rsidRPr="00AF5CFD">
        <w:rPr>
          <w:rFonts w:hint="eastAsia"/>
        </w:rPr>
        <w:t>(</w:t>
      </w:r>
      <w:proofErr w:type="gramEnd"/>
      <w:r w:rsidRPr="00AF5CFD">
        <w:rPr>
          <w:rFonts w:hint="eastAsia"/>
        </w:rPr>
        <w:t>String username, String password) {</w:t>
      </w:r>
    </w:p>
    <w:p w14:paraId="39272CF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// </w:t>
      </w:r>
      <w:r w:rsidRPr="00AF5CFD">
        <w:rPr>
          <w:rFonts w:hint="eastAsia"/>
          <w:b/>
          <w:bCs/>
        </w:rPr>
        <w:t>TODO</w:t>
      </w:r>
      <w:r w:rsidRPr="00AF5CFD">
        <w:rPr>
          <w:rFonts w:hint="eastAsia"/>
        </w:rPr>
        <w:t> Auto-generated method stub</w:t>
      </w:r>
    </w:p>
    <w:p w14:paraId="2EF4C6D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    </w:t>
      </w:r>
      <w:proofErr w:type="spellStart"/>
      <w:r w:rsidRPr="00AF5CFD">
        <w:rPr>
          <w:rFonts w:hint="eastAsia"/>
        </w:rPr>
        <w:t>System.</w:t>
      </w:r>
      <w:r w:rsidRPr="00AF5CFD">
        <w:rPr>
          <w:rFonts w:hint="eastAsia"/>
          <w:i/>
          <w:iCs/>
        </w:rPr>
        <w:t>out</w:t>
      </w:r>
      <w:r w:rsidRPr="00AF5CFD">
        <w:rPr>
          <w:rFonts w:hint="eastAsia"/>
        </w:rPr>
        <w:t>.println</w:t>
      </w:r>
      <w:proofErr w:type="spellEnd"/>
      <w:r w:rsidRPr="00AF5CFD">
        <w:rPr>
          <w:rFonts w:hint="eastAsia"/>
        </w:rPr>
        <w:t>("</w:t>
      </w:r>
      <w:r w:rsidRPr="00AF5CFD">
        <w:rPr>
          <w:rFonts w:hint="eastAsia"/>
        </w:rPr>
        <w:t>验证用户</w:t>
      </w:r>
      <w:r w:rsidRPr="00AF5CFD">
        <w:rPr>
          <w:rFonts w:hint="eastAsia"/>
        </w:rPr>
        <w:t>22222222");</w:t>
      </w:r>
    </w:p>
    <w:p w14:paraId="7F7CE80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//delete(1);    //</w:t>
      </w:r>
      <w:r w:rsidRPr="00AF5CFD">
        <w:rPr>
          <w:rFonts w:hint="eastAsia"/>
        </w:rPr>
        <w:t>从数据库的</w:t>
      </w:r>
      <w:r w:rsidRPr="00AF5CFD">
        <w:rPr>
          <w:rFonts w:hint="eastAsia"/>
        </w:rPr>
        <w:t>test</w:t>
      </w:r>
      <w:r w:rsidRPr="00AF5CFD">
        <w:rPr>
          <w:rFonts w:hint="eastAsia"/>
        </w:rPr>
        <w:t>表中，成功删除一条记录</w:t>
      </w:r>
    </w:p>
    <w:p w14:paraId="75DEC1D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//</w:t>
      </w:r>
      <w:proofErr w:type="gramStart"/>
      <w:r w:rsidRPr="00AF5CFD">
        <w:rPr>
          <w:rFonts w:hint="eastAsia"/>
        </w:rPr>
        <w:t>String[</w:t>
      </w:r>
      <w:proofErr w:type="gramEnd"/>
      <w:r w:rsidRPr="00AF5CFD">
        <w:rPr>
          <w:rFonts w:hint="eastAsia"/>
        </w:rPr>
        <w:t>] </w:t>
      </w:r>
      <w:proofErr w:type="spellStart"/>
      <w:r w:rsidRPr="00AF5CFD">
        <w:rPr>
          <w:rFonts w:hint="eastAsia"/>
          <w:u w:val="single"/>
        </w:rPr>
        <w:t>args</w:t>
      </w:r>
      <w:proofErr w:type="spellEnd"/>
      <w:r w:rsidRPr="00AF5CFD">
        <w:rPr>
          <w:rFonts w:hint="eastAsia"/>
        </w:rPr>
        <w:t> = {</w:t>
      </w:r>
      <w:r w:rsidRPr="00AF5CFD">
        <w:rPr>
          <w:rFonts w:hint="eastAsia"/>
          <w:u w:val="single"/>
        </w:rPr>
        <w:t>username</w:t>
      </w:r>
      <w:r w:rsidRPr="00AF5CFD">
        <w:rPr>
          <w:rFonts w:hint="eastAsia"/>
        </w:rPr>
        <w:t> , password};</w:t>
      </w:r>
    </w:p>
    <w:p w14:paraId="7DBF38D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    </w:t>
      </w:r>
      <w:proofErr w:type="spellStart"/>
      <w:r w:rsidRPr="00AF5CFD">
        <w:rPr>
          <w:rFonts w:hint="eastAsia"/>
        </w:rPr>
        <w:t>System.</w:t>
      </w:r>
      <w:r w:rsidRPr="00AF5CFD">
        <w:rPr>
          <w:rFonts w:hint="eastAsia"/>
          <w:i/>
          <w:iCs/>
        </w:rPr>
        <w:t>out</w:t>
      </w:r>
      <w:r w:rsidRPr="00AF5CFD">
        <w:rPr>
          <w:rFonts w:hint="eastAsia"/>
        </w:rPr>
        <w:t>.println</w:t>
      </w:r>
      <w:proofErr w:type="spellEnd"/>
      <w:r w:rsidRPr="00AF5CFD">
        <w:rPr>
          <w:rFonts w:hint="eastAsia"/>
        </w:rPr>
        <w:t>("</w:t>
      </w:r>
      <w:r w:rsidRPr="00AF5CFD">
        <w:rPr>
          <w:rFonts w:hint="eastAsia"/>
        </w:rPr>
        <w:t>成功</w:t>
      </w:r>
      <w:r w:rsidRPr="00AF5CFD">
        <w:rPr>
          <w:rFonts w:hint="eastAsia"/>
        </w:rPr>
        <w:t>123abc");</w:t>
      </w:r>
    </w:p>
    <w:p w14:paraId="2BF43A9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lastRenderedPageBreak/>
        <w:t>           </w:t>
      </w:r>
    </w:p>
    <w:p w14:paraId="53788C6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</w:t>
      </w:r>
      <w:r w:rsidRPr="00AF5CFD">
        <w:rPr>
          <w:rFonts w:hint="eastAsia"/>
          <w:u w:val="single"/>
        </w:rPr>
        <w:t>List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ul</w:t>
      </w:r>
      <w:proofErr w:type="spellEnd"/>
      <w:r w:rsidRPr="00AF5CFD">
        <w:rPr>
          <w:rFonts w:hint="eastAsia"/>
        </w:rPr>
        <w:t xml:space="preserve"> = </w:t>
      </w:r>
      <w:proofErr w:type="spellStart"/>
      <w:proofErr w:type="gramStart"/>
      <w:r w:rsidRPr="00AF5CFD">
        <w:rPr>
          <w:rFonts w:hint="eastAsia"/>
        </w:rPr>
        <w:t>getHibernateTemplate</w:t>
      </w:r>
      <w:proofErr w:type="spellEnd"/>
      <w:r w:rsidRPr="00AF5CFD">
        <w:rPr>
          <w:rFonts w:hint="eastAsia"/>
        </w:rPr>
        <w:t>(</w:t>
      </w:r>
      <w:proofErr w:type="gramEnd"/>
      <w:r w:rsidRPr="00AF5CFD">
        <w:rPr>
          <w:rFonts w:hint="eastAsia"/>
        </w:rPr>
        <w:t xml:space="preserve">).find("from </w:t>
      </w:r>
      <w:proofErr w:type="spellStart"/>
      <w:r w:rsidRPr="00AF5CFD">
        <w:rPr>
          <w:rFonts w:hint="eastAsia"/>
        </w:rPr>
        <w:t>com.bean.User</w:t>
      </w:r>
      <w:proofErr w:type="spellEnd"/>
      <w:r w:rsidRPr="00AF5CFD">
        <w:rPr>
          <w:rFonts w:hint="eastAsia"/>
        </w:rPr>
        <w:t xml:space="preserve"> au where </w:t>
      </w:r>
      <w:proofErr w:type="spellStart"/>
      <w:r w:rsidRPr="00AF5CFD">
        <w:rPr>
          <w:rFonts w:hint="eastAsia"/>
        </w:rPr>
        <w:t>au.username</w:t>
      </w:r>
      <w:proofErr w:type="spellEnd"/>
      <w:r w:rsidRPr="00AF5CFD">
        <w:rPr>
          <w:rFonts w:hint="eastAsia"/>
        </w:rPr>
        <w:t xml:space="preserve"> = '"+ username+"' and </w:t>
      </w:r>
      <w:proofErr w:type="spellStart"/>
      <w:r w:rsidRPr="00AF5CFD">
        <w:rPr>
          <w:rFonts w:hint="eastAsia"/>
        </w:rPr>
        <w:t>au.password</w:t>
      </w:r>
      <w:proofErr w:type="spellEnd"/>
      <w:r w:rsidRPr="00AF5CFD">
        <w:rPr>
          <w:rFonts w:hint="eastAsia"/>
        </w:rPr>
        <w:t xml:space="preserve"> = '"+ password+"'");</w:t>
      </w:r>
    </w:p>
    <w:p w14:paraId="52AEDAD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190EC71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</w:t>
      </w:r>
      <w:r w:rsidRPr="00AF5CFD">
        <w:rPr>
          <w:rFonts w:hint="eastAsia"/>
          <w:b/>
          <w:bCs/>
        </w:rPr>
        <w:t>if</w:t>
      </w:r>
      <w:r w:rsidRPr="00AF5CFD">
        <w:rPr>
          <w:rFonts w:hint="eastAsia"/>
        </w:rPr>
        <w:t> (</w:t>
      </w:r>
      <w:proofErr w:type="spellStart"/>
      <w:proofErr w:type="gramStart"/>
      <w:r w:rsidRPr="00AF5CFD">
        <w:rPr>
          <w:rFonts w:hint="eastAsia"/>
        </w:rPr>
        <w:t>ul.size</w:t>
      </w:r>
      <w:proofErr w:type="spellEnd"/>
      <w:proofErr w:type="gramEnd"/>
      <w:r w:rsidRPr="00AF5CFD">
        <w:rPr>
          <w:rFonts w:hint="eastAsia"/>
        </w:rPr>
        <w:t>() == 1)</w:t>
      </w:r>
    </w:p>
    <w:p w14:paraId="66F7CA4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{</w:t>
      </w:r>
    </w:p>
    <w:p w14:paraId="4B176C8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        </w:t>
      </w:r>
      <w:proofErr w:type="spellStart"/>
      <w:r w:rsidRPr="00AF5CFD">
        <w:rPr>
          <w:rFonts w:hint="eastAsia"/>
        </w:rPr>
        <w:t>System.</w:t>
      </w:r>
      <w:r w:rsidRPr="00AF5CFD">
        <w:rPr>
          <w:rFonts w:hint="eastAsia"/>
          <w:i/>
          <w:iCs/>
        </w:rPr>
        <w:t>out</w:t>
      </w:r>
      <w:r w:rsidRPr="00AF5CFD">
        <w:rPr>
          <w:rFonts w:hint="eastAsia"/>
        </w:rPr>
        <w:t>.println</w:t>
      </w:r>
      <w:proofErr w:type="spellEnd"/>
      <w:r w:rsidRPr="00AF5CFD">
        <w:rPr>
          <w:rFonts w:hint="eastAsia"/>
        </w:rPr>
        <w:t>("OK 123abc");</w:t>
      </w:r>
    </w:p>
    <w:p w14:paraId="5CABE22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 </w:t>
      </w:r>
      <w:r w:rsidRPr="00AF5CFD">
        <w:rPr>
          <w:rFonts w:hint="eastAsia"/>
          <w:b/>
          <w:bCs/>
        </w:rPr>
        <w:t>return</w:t>
      </w:r>
      <w:r w:rsidRPr="00AF5CFD">
        <w:rPr>
          <w:rFonts w:hint="eastAsia"/>
        </w:rPr>
        <w:t> (User)</w:t>
      </w:r>
      <w:proofErr w:type="spellStart"/>
      <w:proofErr w:type="gramStart"/>
      <w:r w:rsidRPr="00AF5CFD">
        <w:rPr>
          <w:rFonts w:hint="eastAsia"/>
        </w:rPr>
        <w:t>ul.get</w:t>
      </w:r>
      <w:proofErr w:type="spellEnd"/>
      <w:r w:rsidRPr="00AF5CFD">
        <w:rPr>
          <w:rFonts w:hint="eastAsia"/>
        </w:rPr>
        <w:t>(</w:t>
      </w:r>
      <w:proofErr w:type="gramEnd"/>
      <w:r w:rsidRPr="00AF5CFD">
        <w:rPr>
          <w:rFonts w:hint="eastAsia"/>
        </w:rPr>
        <w:t>0);</w:t>
      </w:r>
    </w:p>
    <w:p w14:paraId="4910650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}</w:t>
      </w:r>
    </w:p>
    <w:p w14:paraId="14FFF25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</w:t>
      </w:r>
      <w:r w:rsidRPr="00AF5CFD">
        <w:rPr>
          <w:rFonts w:hint="eastAsia"/>
          <w:b/>
          <w:bCs/>
        </w:rPr>
        <w:t>return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null</w:t>
      </w:r>
      <w:r w:rsidRPr="00AF5CFD">
        <w:rPr>
          <w:rFonts w:hint="eastAsia"/>
        </w:rPr>
        <w:t>;</w:t>
      </w:r>
    </w:p>
    <w:p w14:paraId="39FFD92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273B85B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318491D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45DAF9C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 xml:space="preserve"> User </w:t>
      </w:r>
      <w:proofErr w:type="gramStart"/>
      <w:r w:rsidRPr="00AF5CFD">
        <w:rPr>
          <w:rFonts w:hint="eastAsia"/>
        </w:rPr>
        <w:t>get(</w:t>
      </w:r>
      <w:proofErr w:type="gramEnd"/>
      <w:r w:rsidRPr="00AF5CFD">
        <w:rPr>
          <w:rFonts w:hint="eastAsia"/>
        </w:rPr>
        <w:t>Integer id) {</w:t>
      </w:r>
    </w:p>
    <w:p w14:paraId="7CAE4FD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// </w:t>
      </w:r>
      <w:r w:rsidRPr="00AF5CFD">
        <w:rPr>
          <w:rFonts w:hint="eastAsia"/>
          <w:b/>
          <w:bCs/>
        </w:rPr>
        <w:t>TODO</w:t>
      </w:r>
      <w:r w:rsidRPr="00AF5CFD">
        <w:rPr>
          <w:rFonts w:hint="eastAsia"/>
        </w:rPr>
        <w:t> Auto-generated method stub</w:t>
      </w:r>
    </w:p>
    <w:p w14:paraId="4639DC8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</w:t>
      </w:r>
      <w:r w:rsidRPr="00AF5CFD">
        <w:rPr>
          <w:rFonts w:hint="eastAsia"/>
          <w:b/>
          <w:bCs/>
        </w:rPr>
        <w:t>return</w:t>
      </w:r>
      <w:r w:rsidRPr="00AF5CFD">
        <w:rPr>
          <w:rFonts w:hint="eastAsia"/>
        </w:rPr>
        <w:t> (User)</w:t>
      </w:r>
      <w:proofErr w:type="spellStart"/>
      <w:proofErr w:type="gramStart"/>
      <w:r w:rsidRPr="00AF5CFD">
        <w:rPr>
          <w:rFonts w:hint="eastAsia"/>
        </w:rPr>
        <w:t>getHibernateTemplate</w:t>
      </w:r>
      <w:proofErr w:type="spellEnd"/>
      <w:r w:rsidRPr="00AF5CFD">
        <w:rPr>
          <w:rFonts w:hint="eastAsia"/>
        </w:rPr>
        <w:t>(</w:t>
      </w:r>
      <w:proofErr w:type="gramEnd"/>
      <w:r w:rsidRPr="00AF5CFD">
        <w:rPr>
          <w:rFonts w:hint="eastAsia"/>
        </w:rPr>
        <w:t>).get(</w:t>
      </w:r>
      <w:proofErr w:type="spellStart"/>
      <w:r w:rsidRPr="00AF5CFD">
        <w:rPr>
          <w:rFonts w:hint="eastAsia"/>
        </w:rPr>
        <w:t>User.</w:t>
      </w:r>
      <w:r w:rsidRPr="00AF5CFD">
        <w:rPr>
          <w:rFonts w:hint="eastAsia"/>
          <w:b/>
          <w:bCs/>
        </w:rPr>
        <w:t>class</w:t>
      </w:r>
      <w:proofErr w:type="spellEnd"/>
      <w:r w:rsidRPr="00AF5CFD">
        <w:rPr>
          <w:rFonts w:hint="eastAsia"/>
        </w:rPr>
        <w:t> , id);</w:t>
      </w:r>
    </w:p>
    <w:p w14:paraId="34CEC10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7ACEE42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6E14A7F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void</w:t>
      </w:r>
      <w:r w:rsidRPr="00AF5CFD">
        <w:rPr>
          <w:rFonts w:hint="eastAsia"/>
        </w:rPr>
        <w:t> </w:t>
      </w:r>
      <w:proofErr w:type="gramStart"/>
      <w:r w:rsidRPr="00AF5CFD">
        <w:rPr>
          <w:rFonts w:hint="eastAsia"/>
        </w:rPr>
        <w:t>save(</w:t>
      </w:r>
      <w:proofErr w:type="gramEnd"/>
      <w:r w:rsidRPr="00AF5CFD">
        <w:rPr>
          <w:rFonts w:hint="eastAsia"/>
        </w:rPr>
        <w:t>User user) {</w:t>
      </w:r>
    </w:p>
    <w:p w14:paraId="297D17F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// </w:t>
      </w:r>
      <w:r w:rsidRPr="00AF5CFD">
        <w:rPr>
          <w:rFonts w:hint="eastAsia"/>
          <w:b/>
          <w:bCs/>
        </w:rPr>
        <w:t>TODO</w:t>
      </w:r>
      <w:r w:rsidRPr="00AF5CFD">
        <w:rPr>
          <w:rFonts w:hint="eastAsia"/>
        </w:rPr>
        <w:t> Auto-generated method stub</w:t>
      </w:r>
    </w:p>
    <w:p w14:paraId="3F0DE34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    </w:t>
      </w:r>
      <w:proofErr w:type="spellStart"/>
      <w:r w:rsidRPr="00AF5CFD">
        <w:rPr>
          <w:rFonts w:hint="eastAsia"/>
        </w:rPr>
        <w:t>getHibernateTemplate</w:t>
      </w:r>
      <w:proofErr w:type="spellEnd"/>
      <w:r w:rsidRPr="00AF5CFD">
        <w:rPr>
          <w:rFonts w:hint="eastAsia"/>
        </w:rPr>
        <w:t>(</w:t>
      </w:r>
      <w:proofErr w:type="gramStart"/>
      <w:r w:rsidRPr="00AF5CFD">
        <w:rPr>
          <w:rFonts w:hint="eastAsia"/>
        </w:rPr>
        <w:t>).save</w:t>
      </w:r>
      <w:proofErr w:type="gramEnd"/>
      <w:r w:rsidRPr="00AF5CFD">
        <w:rPr>
          <w:rFonts w:hint="eastAsia"/>
        </w:rPr>
        <w:t>(user);</w:t>
      </w:r>
    </w:p>
    <w:p w14:paraId="12D4241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6F7A046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3709145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void</w:t>
      </w:r>
      <w:r w:rsidRPr="00AF5CFD">
        <w:rPr>
          <w:rFonts w:hint="eastAsia"/>
        </w:rPr>
        <w:t> </w:t>
      </w:r>
      <w:proofErr w:type="gramStart"/>
      <w:r w:rsidRPr="00AF5CFD">
        <w:rPr>
          <w:rFonts w:hint="eastAsia"/>
        </w:rPr>
        <w:t>update(</w:t>
      </w:r>
      <w:proofErr w:type="gramEnd"/>
      <w:r w:rsidRPr="00AF5CFD">
        <w:rPr>
          <w:rFonts w:hint="eastAsia"/>
        </w:rPr>
        <w:t>User user) {</w:t>
      </w:r>
    </w:p>
    <w:p w14:paraId="725EAE9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    // </w:t>
      </w:r>
      <w:r w:rsidRPr="00AF5CFD">
        <w:rPr>
          <w:rFonts w:hint="eastAsia"/>
          <w:b/>
          <w:bCs/>
        </w:rPr>
        <w:t>TODO</w:t>
      </w:r>
      <w:r w:rsidRPr="00AF5CFD">
        <w:rPr>
          <w:rFonts w:hint="eastAsia"/>
        </w:rPr>
        <w:t> Auto-generated method stub</w:t>
      </w:r>
    </w:p>
    <w:p w14:paraId="355DA8C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    </w:t>
      </w:r>
      <w:proofErr w:type="spellStart"/>
      <w:r w:rsidRPr="00AF5CFD">
        <w:rPr>
          <w:rFonts w:hint="eastAsia"/>
        </w:rPr>
        <w:t>getHibernateTemplate</w:t>
      </w:r>
      <w:proofErr w:type="spellEnd"/>
      <w:r w:rsidRPr="00AF5CFD">
        <w:rPr>
          <w:rFonts w:hint="eastAsia"/>
        </w:rPr>
        <w:t>(</w:t>
      </w:r>
      <w:proofErr w:type="gramStart"/>
      <w:r w:rsidRPr="00AF5CFD">
        <w:rPr>
          <w:rFonts w:hint="eastAsia"/>
        </w:rPr>
        <w:t>).</w:t>
      </w:r>
      <w:proofErr w:type="spellStart"/>
      <w:r w:rsidRPr="00AF5CFD">
        <w:rPr>
          <w:rFonts w:hint="eastAsia"/>
        </w:rPr>
        <w:t>saveOrUpdate</w:t>
      </w:r>
      <w:proofErr w:type="spellEnd"/>
      <w:proofErr w:type="gramEnd"/>
      <w:r w:rsidRPr="00AF5CFD">
        <w:rPr>
          <w:rFonts w:hint="eastAsia"/>
        </w:rPr>
        <w:t>(user);</w:t>
      </w:r>
    </w:p>
    <w:p w14:paraId="6520E24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3995FE5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}</w:t>
      </w:r>
    </w:p>
    <w:p w14:paraId="4A4BE23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注意：</w:t>
      </w:r>
      <w:proofErr w:type="spellStart"/>
      <w:r w:rsidRPr="00AF5CFD">
        <w:rPr>
          <w:rFonts w:hint="eastAsia"/>
        </w:rPr>
        <w:t>findUserByNameAndPass</w:t>
      </w:r>
      <w:proofErr w:type="spellEnd"/>
      <w:r w:rsidRPr="00AF5CFD">
        <w:rPr>
          <w:rFonts w:hint="eastAsia"/>
        </w:rPr>
        <w:t>（）方法中的</w:t>
      </w:r>
      <w:proofErr w:type="spellStart"/>
      <w:r w:rsidRPr="00AF5CFD">
        <w:rPr>
          <w:rFonts w:hint="eastAsia"/>
        </w:rPr>
        <w:t>getHibernateTemplate</w:t>
      </w:r>
      <w:proofErr w:type="spellEnd"/>
      <w:r w:rsidRPr="00AF5CFD">
        <w:rPr>
          <w:rFonts w:hint="eastAsia"/>
        </w:rPr>
        <w:t>().find</w:t>
      </w:r>
      <w:r w:rsidRPr="00AF5CFD">
        <w:rPr>
          <w:rFonts w:hint="eastAsia"/>
        </w:rPr>
        <w:t>，其中的</w:t>
      </w:r>
      <w:r w:rsidRPr="00AF5CFD">
        <w:rPr>
          <w:rFonts w:hint="eastAsia"/>
        </w:rPr>
        <w:t>HQL</w:t>
      </w:r>
      <w:r w:rsidRPr="00AF5CFD">
        <w:rPr>
          <w:rFonts w:hint="eastAsia"/>
        </w:rPr>
        <w:lastRenderedPageBreak/>
        <w:t>语句中，</w:t>
      </w:r>
      <w:r w:rsidRPr="00AF5CFD">
        <w:rPr>
          <w:rFonts w:hint="eastAsia"/>
        </w:rPr>
        <w:t>from</w:t>
      </w:r>
      <w:r w:rsidRPr="00AF5CFD">
        <w:rPr>
          <w:rFonts w:hint="eastAsia"/>
        </w:rPr>
        <w:t>后面应该使用实体类名，而不是数据库的表名。因为</w:t>
      </w:r>
      <w:r w:rsidRPr="00AF5CFD">
        <w:rPr>
          <w:rFonts w:hint="eastAsia"/>
        </w:rPr>
        <w:t>Hibernate</w:t>
      </w:r>
      <w:r w:rsidRPr="00AF5CFD">
        <w:rPr>
          <w:rFonts w:hint="eastAsia"/>
        </w:rPr>
        <w:t>已经实现了数据库表到实体类的映射。所以，对数据库表的访问都转化为对实体类的访问。</w:t>
      </w:r>
    </w:p>
    <w:p w14:paraId="5C324D2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10C747C3" w14:textId="1B3E218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//</w:t>
      </w:r>
      <w:r w:rsidR="00DF2606">
        <w:t>UserServer</w:t>
      </w:r>
      <w:r w:rsidRPr="00AF5CFD">
        <w:rPr>
          <w:rFonts w:hint="eastAsia"/>
        </w:rPr>
        <w:t>.java</w:t>
      </w:r>
    </w:p>
    <w:p w14:paraId="4818AED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===============================================================</w:t>
      </w:r>
    </w:p>
    <w:p w14:paraId="75F89EB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package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com.service</w:t>
      </w:r>
      <w:proofErr w:type="spellEnd"/>
      <w:proofErr w:type="gramEnd"/>
      <w:r w:rsidRPr="00AF5CFD">
        <w:rPr>
          <w:rFonts w:hint="eastAsia"/>
        </w:rPr>
        <w:t>;</w:t>
      </w:r>
    </w:p>
    <w:p w14:paraId="5DED8AD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import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com.dao.UserDAO</w:t>
      </w:r>
      <w:proofErr w:type="spellEnd"/>
      <w:proofErr w:type="gramEnd"/>
      <w:r w:rsidRPr="00AF5CFD">
        <w:rPr>
          <w:rFonts w:hint="eastAsia"/>
        </w:rPr>
        <w:t>;</w:t>
      </w:r>
    </w:p>
    <w:p w14:paraId="7CF3B14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2BE47E22" w14:textId="3B78F483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interface</w:t>
      </w:r>
      <w:r w:rsidRPr="00AF5CFD">
        <w:rPr>
          <w:rFonts w:hint="eastAsia"/>
        </w:rPr>
        <w:t> </w:t>
      </w:r>
      <w:proofErr w:type="spellStart"/>
      <w:r w:rsidR="00DF2606">
        <w:t>UserServer</w:t>
      </w:r>
      <w:proofErr w:type="spellEnd"/>
      <w:r w:rsidRPr="00AF5CFD">
        <w:rPr>
          <w:rFonts w:hint="eastAsia"/>
        </w:rPr>
        <w:t xml:space="preserve"> {</w:t>
      </w:r>
    </w:p>
    <w:p w14:paraId="77C79EB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 Integer </w:t>
      </w:r>
      <w:proofErr w:type="spellStart"/>
      <w:proofErr w:type="gramStart"/>
      <w:r w:rsidRPr="00AF5CFD">
        <w:rPr>
          <w:rFonts w:hint="eastAsia"/>
        </w:rPr>
        <w:t>validLogin</w:t>
      </w:r>
      <w:proofErr w:type="spellEnd"/>
      <w:r w:rsidRPr="00AF5CFD">
        <w:rPr>
          <w:rFonts w:hint="eastAsia"/>
        </w:rPr>
        <w:t>(</w:t>
      </w:r>
      <w:proofErr w:type="gramEnd"/>
      <w:r w:rsidRPr="00AF5CFD">
        <w:rPr>
          <w:rFonts w:hint="eastAsia"/>
        </w:rPr>
        <w:t>String username , String password);</w:t>
      </w:r>
    </w:p>
    <w:p w14:paraId="4020AD7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UserDAO</w:t>
      </w:r>
      <w:proofErr w:type="spellEnd"/>
      <w:r w:rsidRPr="00AF5CFD">
        <w:rPr>
          <w:rFonts w:hint="eastAsia"/>
        </w:rPr>
        <w:t xml:space="preserve"> </w:t>
      </w:r>
      <w:proofErr w:type="spellStart"/>
      <w:proofErr w:type="gramStart"/>
      <w:r w:rsidRPr="00AF5CFD">
        <w:rPr>
          <w:rFonts w:hint="eastAsia"/>
        </w:rPr>
        <w:t>getUserDAO</w:t>
      </w:r>
      <w:proofErr w:type="spellEnd"/>
      <w:r w:rsidRPr="00AF5CFD">
        <w:rPr>
          <w:rFonts w:hint="eastAsia"/>
        </w:rPr>
        <w:t>(</w:t>
      </w:r>
      <w:proofErr w:type="gramEnd"/>
      <w:r w:rsidRPr="00AF5CFD">
        <w:rPr>
          <w:rFonts w:hint="eastAsia"/>
        </w:rPr>
        <w:t>);</w:t>
      </w:r>
    </w:p>
    <w:p w14:paraId="40AAB5A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void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setUserDAO</w:t>
      </w:r>
      <w:proofErr w:type="spellEnd"/>
      <w:r w:rsidRPr="00AF5CFD">
        <w:rPr>
          <w:rFonts w:hint="eastAsia"/>
        </w:rPr>
        <w:t>(</w:t>
      </w:r>
      <w:proofErr w:type="spellStart"/>
      <w:proofErr w:type="gramEnd"/>
      <w:r w:rsidRPr="00AF5CFD">
        <w:rPr>
          <w:rFonts w:hint="eastAsia"/>
        </w:rPr>
        <w:t>UserDAO</w:t>
      </w:r>
      <w:proofErr w:type="spellEnd"/>
      <w:r w:rsidRPr="00AF5CFD">
        <w:rPr>
          <w:rFonts w:hint="eastAsia"/>
        </w:rPr>
        <w:t xml:space="preserve"> </w:t>
      </w:r>
      <w:proofErr w:type="spellStart"/>
      <w:r w:rsidRPr="00AF5CFD">
        <w:rPr>
          <w:rFonts w:hint="eastAsia"/>
        </w:rPr>
        <w:t>userDAO</w:t>
      </w:r>
      <w:proofErr w:type="spellEnd"/>
      <w:r w:rsidRPr="00AF5CFD">
        <w:rPr>
          <w:rFonts w:hint="eastAsia"/>
        </w:rPr>
        <w:t>);</w:t>
      </w:r>
    </w:p>
    <w:p w14:paraId="7008575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}</w:t>
      </w:r>
    </w:p>
    <w:p w14:paraId="0B0C300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6D9B3AA8" w14:textId="53EE1D9F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//</w:t>
      </w:r>
      <w:r w:rsidR="00DF2606">
        <w:t>UserServer</w:t>
      </w:r>
      <w:r w:rsidRPr="00AF5CFD">
        <w:rPr>
          <w:rFonts w:hint="eastAsia"/>
        </w:rPr>
        <w:t>Impl.java</w:t>
      </w:r>
    </w:p>
    <w:p w14:paraId="77262F1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===============================================================</w:t>
      </w:r>
    </w:p>
    <w:p w14:paraId="0EEAAE4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package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com.service</w:t>
      </w:r>
      <w:proofErr w:type="gramEnd"/>
      <w:r w:rsidRPr="00AF5CFD">
        <w:rPr>
          <w:rFonts w:hint="eastAsia"/>
        </w:rPr>
        <w:t>.impl</w:t>
      </w:r>
      <w:proofErr w:type="spellEnd"/>
      <w:r w:rsidRPr="00AF5CFD">
        <w:rPr>
          <w:rFonts w:hint="eastAsia"/>
        </w:rPr>
        <w:t>;</w:t>
      </w:r>
    </w:p>
    <w:p w14:paraId="5C2C909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34B2DC0D" w14:textId="3EA4D68E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import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com.service</w:t>
      </w:r>
      <w:proofErr w:type="gramEnd"/>
      <w:r w:rsidRPr="00AF5CFD">
        <w:rPr>
          <w:rFonts w:hint="eastAsia"/>
        </w:rPr>
        <w:t>.</w:t>
      </w:r>
      <w:r w:rsidR="00DF2606">
        <w:t>UserServer</w:t>
      </w:r>
      <w:proofErr w:type="spellEnd"/>
      <w:r w:rsidRPr="00AF5CFD">
        <w:rPr>
          <w:rFonts w:hint="eastAsia"/>
        </w:rPr>
        <w:t>;</w:t>
      </w:r>
    </w:p>
    <w:p w14:paraId="4CB09C3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import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com.dao.UserDAO</w:t>
      </w:r>
      <w:proofErr w:type="spellEnd"/>
      <w:proofErr w:type="gramEnd"/>
      <w:r w:rsidRPr="00AF5CFD">
        <w:rPr>
          <w:rFonts w:hint="eastAsia"/>
        </w:rPr>
        <w:t>;</w:t>
      </w:r>
    </w:p>
    <w:p w14:paraId="2E66AED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import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com.bean</w:t>
      </w:r>
      <w:proofErr w:type="gramEnd"/>
      <w:r w:rsidRPr="00AF5CFD">
        <w:rPr>
          <w:rFonts w:hint="eastAsia"/>
        </w:rPr>
        <w:t>.User</w:t>
      </w:r>
      <w:proofErr w:type="spellEnd"/>
      <w:r w:rsidRPr="00AF5CFD">
        <w:rPr>
          <w:rFonts w:hint="eastAsia"/>
        </w:rPr>
        <w:t>;</w:t>
      </w:r>
    </w:p>
    <w:p w14:paraId="344F6B4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65D2E9C4" w14:textId="54EF4F54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class</w:t>
      </w:r>
      <w:r w:rsidRPr="00AF5CFD">
        <w:rPr>
          <w:rFonts w:hint="eastAsia"/>
        </w:rPr>
        <w:t> </w:t>
      </w:r>
      <w:proofErr w:type="spellStart"/>
      <w:r w:rsidR="00DF2606">
        <w:t>UserServer</w:t>
      </w:r>
      <w:r w:rsidRPr="00AF5CFD">
        <w:rPr>
          <w:rFonts w:hint="eastAsia"/>
        </w:rPr>
        <w:t>Impl</w:t>
      </w:r>
      <w:proofErr w:type="spellEnd"/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implements</w:t>
      </w:r>
      <w:r w:rsidRPr="00AF5CFD">
        <w:rPr>
          <w:rFonts w:hint="eastAsia"/>
        </w:rPr>
        <w:t> </w:t>
      </w:r>
      <w:proofErr w:type="spellStart"/>
      <w:r w:rsidR="00DF2606">
        <w:t>UserServer</w:t>
      </w:r>
      <w:proofErr w:type="spellEnd"/>
      <w:r w:rsidRPr="00AF5CFD">
        <w:rPr>
          <w:rFonts w:hint="eastAsia"/>
        </w:rPr>
        <w:t xml:space="preserve"> {</w:t>
      </w:r>
    </w:p>
    <w:p w14:paraId="675EEAC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3F61C7A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private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UserDAO</w:t>
      </w:r>
      <w:proofErr w:type="spellEnd"/>
      <w:r w:rsidRPr="00AF5CFD">
        <w:rPr>
          <w:rFonts w:hint="eastAsia"/>
        </w:rPr>
        <w:t xml:space="preserve"> </w:t>
      </w:r>
      <w:proofErr w:type="spellStart"/>
      <w:r w:rsidRPr="00AF5CFD">
        <w:rPr>
          <w:rFonts w:hint="eastAsia"/>
        </w:rPr>
        <w:t>userDAO</w:t>
      </w:r>
      <w:proofErr w:type="spellEnd"/>
      <w:r w:rsidRPr="00AF5CFD">
        <w:rPr>
          <w:rFonts w:hint="eastAsia"/>
        </w:rPr>
        <w:t>;</w:t>
      </w:r>
    </w:p>
    <w:p w14:paraId="253653E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</w:t>
      </w:r>
    </w:p>
    <w:p w14:paraId="303E6C4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UserDAO</w:t>
      </w:r>
      <w:proofErr w:type="spellEnd"/>
      <w:r w:rsidRPr="00AF5CFD">
        <w:rPr>
          <w:rFonts w:hint="eastAsia"/>
        </w:rPr>
        <w:t xml:space="preserve"> </w:t>
      </w:r>
      <w:proofErr w:type="spellStart"/>
      <w:proofErr w:type="gramStart"/>
      <w:r w:rsidRPr="00AF5CFD">
        <w:rPr>
          <w:rFonts w:hint="eastAsia"/>
        </w:rPr>
        <w:t>getUserDAO</w:t>
      </w:r>
      <w:proofErr w:type="spellEnd"/>
      <w:r w:rsidRPr="00AF5CFD">
        <w:rPr>
          <w:rFonts w:hint="eastAsia"/>
        </w:rPr>
        <w:t>(</w:t>
      </w:r>
      <w:proofErr w:type="gramEnd"/>
      <w:r w:rsidRPr="00AF5CFD">
        <w:rPr>
          <w:rFonts w:hint="eastAsia"/>
        </w:rPr>
        <w:t>) {</w:t>
      </w:r>
    </w:p>
    <w:p w14:paraId="65CD076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</w:t>
      </w:r>
      <w:r w:rsidRPr="00AF5CFD">
        <w:rPr>
          <w:rFonts w:hint="eastAsia"/>
          <w:b/>
          <w:bCs/>
        </w:rPr>
        <w:t>return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  <w:b/>
          <w:bCs/>
        </w:rPr>
        <w:t>this</w:t>
      </w:r>
      <w:r w:rsidRPr="00AF5CFD">
        <w:rPr>
          <w:rFonts w:hint="eastAsia"/>
        </w:rPr>
        <w:t>.userDAO</w:t>
      </w:r>
      <w:proofErr w:type="spellEnd"/>
      <w:proofErr w:type="gramEnd"/>
      <w:r w:rsidRPr="00AF5CFD">
        <w:rPr>
          <w:rFonts w:hint="eastAsia"/>
        </w:rPr>
        <w:t>;</w:t>
      </w:r>
    </w:p>
    <w:p w14:paraId="05A2074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lastRenderedPageBreak/>
        <w:t>    }</w:t>
      </w:r>
    </w:p>
    <w:p w14:paraId="33FE419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</w:t>
      </w:r>
    </w:p>
    <w:p w14:paraId="3C269E3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void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setUserDAO</w:t>
      </w:r>
      <w:proofErr w:type="spellEnd"/>
      <w:r w:rsidRPr="00AF5CFD">
        <w:rPr>
          <w:rFonts w:hint="eastAsia"/>
        </w:rPr>
        <w:t>(</w:t>
      </w:r>
      <w:proofErr w:type="spellStart"/>
      <w:proofErr w:type="gramEnd"/>
      <w:r w:rsidRPr="00AF5CFD">
        <w:rPr>
          <w:rFonts w:hint="eastAsia"/>
        </w:rPr>
        <w:t>UserDAO</w:t>
      </w:r>
      <w:proofErr w:type="spellEnd"/>
      <w:r w:rsidRPr="00AF5CFD">
        <w:rPr>
          <w:rFonts w:hint="eastAsia"/>
        </w:rPr>
        <w:t xml:space="preserve"> </w:t>
      </w:r>
      <w:proofErr w:type="spellStart"/>
      <w:r w:rsidRPr="00AF5CFD">
        <w:rPr>
          <w:rFonts w:hint="eastAsia"/>
        </w:rPr>
        <w:t>userDAO</w:t>
      </w:r>
      <w:proofErr w:type="spellEnd"/>
      <w:r w:rsidRPr="00AF5CFD">
        <w:rPr>
          <w:rFonts w:hint="eastAsia"/>
        </w:rPr>
        <w:t>) {</w:t>
      </w:r>
    </w:p>
    <w:p w14:paraId="30914AF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</w:t>
      </w:r>
      <w:proofErr w:type="spellStart"/>
      <w:proofErr w:type="gramStart"/>
      <w:r w:rsidRPr="00AF5CFD">
        <w:rPr>
          <w:rFonts w:hint="eastAsia"/>
          <w:b/>
          <w:bCs/>
        </w:rPr>
        <w:t>this</w:t>
      </w:r>
      <w:r w:rsidRPr="00AF5CFD">
        <w:rPr>
          <w:rFonts w:hint="eastAsia"/>
        </w:rPr>
        <w:t>.userDAO</w:t>
      </w:r>
      <w:proofErr w:type="spellEnd"/>
      <w:proofErr w:type="gramEnd"/>
      <w:r w:rsidRPr="00AF5CFD">
        <w:rPr>
          <w:rFonts w:hint="eastAsia"/>
        </w:rPr>
        <w:t xml:space="preserve"> = </w:t>
      </w:r>
      <w:proofErr w:type="spellStart"/>
      <w:r w:rsidRPr="00AF5CFD">
        <w:rPr>
          <w:rFonts w:hint="eastAsia"/>
        </w:rPr>
        <w:t>userDAO</w:t>
      </w:r>
      <w:proofErr w:type="spellEnd"/>
      <w:r w:rsidRPr="00AF5CFD">
        <w:rPr>
          <w:rFonts w:hint="eastAsia"/>
        </w:rPr>
        <w:t>;</w:t>
      </w:r>
    </w:p>
    <w:p w14:paraId="50F610D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0AF1E96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7D938BD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 xml:space="preserve"> Integer </w:t>
      </w:r>
      <w:proofErr w:type="spellStart"/>
      <w:proofErr w:type="gramStart"/>
      <w:r w:rsidRPr="00AF5CFD">
        <w:rPr>
          <w:rFonts w:hint="eastAsia"/>
        </w:rPr>
        <w:t>validLogin</w:t>
      </w:r>
      <w:proofErr w:type="spellEnd"/>
      <w:r w:rsidRPr="00AF5CFD">
        <w:rPr>
          <w:rFonts w:hint="eastAsia"/>
        </w:rPr>
        <w:t>(</w:t>
      </w:r>
      <w:proofErr w:type="gramEnd"/>
      <w:r w:rsidRPr="00AF5CFD">
        <w:rPr>
          <w:rFonts w:hint="eastAsia"/>
        </w:rPr>
        <w:t>String username, String password){</w:t>
      </w:r>
    </w:p>
    <w:p w14:paraId="2069F57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</w:t>
      </w:r>
    </w:p>
    <w:p w14:paraId="1BFA3E5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  </w:t>
      </w:r>
      <w:r w:rsidRPr="00AF5CFD">
        <w:rPr>
          <w:rFonts w:hint="eastAsia"/>
          <w:b/>
          <w:bCs/>
        </w:rPr>
        <w:t>try</w:t>
      </w:r>
      <w:r w:rsidRPr="00AF5CFD">
        <w:rPr>
          <w:rFonts w:hint="eastAsia"/>
        </w:rPr>
        <w:t> {</w:t>
      </w:r>
    </w:p>
    <w:p w14:paraId="6A35F88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              User user = </w:t>
      </w:r>
      <w:proofErr w:type="spellStart"/>
      <w:r w:rsidRPr="00AF5CFD">
        <w:rPr>
          <w:rFonts w:hint="eastAsia"/>
        </w:rPr>
        <w:t>userDAO.findUserByNameAndPass</w:t>
      </w:r>
      <w:proofErr w:type="spellEnd"/>
      <w:r w:rsidRPr="00AF5CFD">
        <w:rPr>
          <w:rFonts w:hint="eastAsia"/>
        </w:rPr>
        <w:t>(username, password);</w:t>
      </w:r>
    </w:p>
    <w:p w14:paraId="338C2EF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       </w:t>
      </w:r>
      <w:r w:rsidRPr="00AF5CFD">
        <w:rPr>
          <w:rFonts w:hint="eastAsia"/>
          <w:b/>
          <w:bCs/>
        </w:rPr>
        <w:t>if</w:t>
      </w:r>
      <w:r w:rsidRPr="00AF5CFD">
        <w:rPr>
          <w:rFonts w:hint="eastAsia"/>
        </w:rPr>
        <w:t> (</w:t>
      </w:r>
      <w:proofErr w:type="gramStart"/>
      <w:r w:rsidRPr="00AF5CFD">
        <w:rPr>
          <w:rFonts w:hint="eastAsia"/>
        </w:rPr>
        <w:t>user!=</w:t>
      </w:r>
      <w:proofErr w:type="gramEnd"/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null</w:t>
      </w:r>
      <w:r w:rsidRPr="00AF5CFD">
        <w:rPr>
          <w:rFonts w:hint="eastAsia"/>
        </w:rPr>
        <w:t>)</w:t>
      </w:r>
    </w:p>
    <w:p w14:paraId="23F3282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       {</w:t>
      </w:r>
    </w:p>
    <w:p w14:paraId="4258394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          </w:t>
      </w:r>
      <w:r w:rsidRPr="00AF5CFD">
        <w:rPr>
          <w:rFonts w:hint="eastAsia"/>
          <w:b/>
          <w:bCs/>
        </w:rPr>
        <w:t>return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user.getId</w:t>
      </w:r>
      <w:proofErr w:type="spellEnd"/>
      <w:proofErr w:type="gramEnd"/>
      <w:r w:rsidRPr="00AF5CFD">
        <w:rPr>
          <w:rFonts w:hint="eastAsia"/>
        </w:rPr>
        <w:t>();</w:t>
      </w:r>
    </w:p>
    <w:p w14:paraId="4D9971B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       }</w:t>
      </w:r>
    </w:p>
    <w:p w14:paraId="12AB6F8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      }</w:t>
      </w:r>
    </w:p>
    <w:p w14:paraId="55E2CB9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      </w:t>
      </w:r>
      <w:r w:rsidRPr="00AF5CFD">
        <w:rPr>
          <w:rFonts w:hint="eastAsia"/>
          <w:b/>
          <w:bCs/>
        </w:rPr>
        <w:t>catch</w:t>
      </w:r>
      <w:r w:rsidRPr="00AF5CFD">
        <w:rPr>
          <w:rFonts w:hint="eastAsia"/>
        </w:rPr>
        <w:t> (Exception e)</w:t>
      </w:r>
    </w:p>
    <w:p w14:paraId="78AA0EA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      {</w:t>
      </w:r>
    </w:p>
    <w:p w14:paraId="2F0083C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               </w:t>
      </w:r>
      <w:proofErr w:type="spellStart"/>
      <w:r w:rsidRPr="00AF5CFD">
        <w:rPr>
          <w:rFonts w:hint="eastAsia"/>
        </w:rPr>
        <w:t>System.</w:t>
      </w:r>
      <w:r w:rsidRPr="00AF5CFD">
        <w:rPr>
          <w:rFonts w:hint="eastAsia"/>
          <w:i/>
          <w:iCs/>
        </w:rPr>
        <w:t>out</w:t>
      </w:r>
      <w:r w:rsidRPr="00AF5CFD">
        <w:rPr>
          <w:rFonts w:hint="eastAsia"/>
        </w:rPr>
        <w:t>.println</w:t>
      </w:r>
      <w:proofErr w:type="spellEnd"/>
      <w:r w:rsidRPr="00AF5CFD">
        <w:rPr>
          <w:rFonts w:hint="eastAsia"/>
        </w:rPr>
        <w:t>(</w:t>
      </w:r>
      <w:proofErr w:type="spellStart"/>
      <w:proofErr w:type="gramStart"/>
      <w:r w:rsidRPr="00AF5CFD">
        <w:rPr>
          <w:rFonts w:hint="eastAsia"/>
        </w:rPr>
        <w:t>e.getMessage</w:t>
      </w:r>
      <w:proofErr w:type="spellEnd"/>
      <w:proofErr w:type="gramEnd"/>
      <w:r w:rsidRPr="00AF5CFD">
        <w:rPr>
          <w:rFonts w:hint="eastAsia"/>
        </w:rPr>
        <w:t>());</w:t>
      </w:r>
    </w:p>
    <w:p w14:paraId="41CCD0E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      }</w:t>
      </w:r>
    </w:p>
    <w:p w14:paraId="6976CC5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         </w:t>
      </w:r>
      <w:r w:rsidRPr="00AF5CFD">
        <w:rPr>
          <w:rFonts w:hint="eastAsia"/>
          <w:b/>
          <w:bCs/>
        </w:rPr>
        <w:t>return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null</w:t>
      </w:r>
      <w:r w:rsidRPr="00AF5CFD">
        <w:rPr>
          <w:rFonts w:hint="eastAsia"/>
        </w:rPr>
        <w:t>;</w:t>
      </w:r>
    </w:p>
    <w:p w14:paraId="0D89F5B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00A3DAE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}</w:t>
      </w:r>
    </w:p>
    <w:p w14:paraId="2911819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===============================================================</w:t>
      </w:r>
    </w:p>
    <w:p w14:paraId="1FA58E7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2D57664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5</w:t>
      </w:r>
      <w:r w:rsidRPr="00AF5CFD">
        <w:rPr>
          <w:rFonts w:hint="eastAsia"/>
        </w:rPr>
        <w:t>）编辑、修改</w:t>
      </w:r>
      <w:r w:rsidRPr="00AF5CFD">
        <w:rPr>
          <w:rFonts w:hint="eastAsia"/>
        </w:rPr>
        <w:t>LoginAction.java</w:t>
      </w:r>
    </w:p>
    <w:p w14:paraId="0CFC6BD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//LoginAction.java</w:t>
      </w:r>
    </w:p>
    <w:p w14:paraId="4AC2848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===============================================================</w:t>
      </w:r>
    </w:p>
    <w:p w14:paraId="236296E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package</w:t>
      </w:r>
      <w:r w:rsidRPr="00AF5CFD">
        <w:rPr>
          <w:rFonts w:hint="eastAsia"/>
        </w:rPr>
        <w:t> com;</w:t>
      </w:r>
    </w:p>
    <w:p w14:paraId="18430C8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5F4397B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lastRenderedPageBreak/>
        <w:t>import</w:t>
      </w:r>
      <w:r w:rsidRPr="00AF5CFD">
        <w:rPr>
          <w:rFonts w:hint="eastAsia"/>
        </w:rPr>
        <w:t> </w:t>
      </w:r>
      <w:proofErr w:type="gramStart"/>
      <w:r w:rsidRPr="00AF5CFD">
        <w:rPr>
          <w:rFonts w:hint="eastAsia"/>
        </w:rPr>
        <w:t>com.opensymphony</w:t>
      </w:r>
      <w:proofErr w:type="gramEnd"/>
      <w:r w:rsidRPr="00AF5CFD">
        <w:rPr>
          <w:rFonts w:hint="eastAsia"/>
        </w:rPr>
        <w:t>.xwork2.ActionSupport;</w:t>
      </w:r>
    </w:p>
    <w:p w14:paraId="3F21168F" w14:textId="0852AA2F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import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com.service</w:t>
      </w:r>
      <w:proofErr w:type="gramEnd"/>
      <w:r w:rsidRPr="00AF5CFD">
        <w:rPr>
          <w:rFonts w:hint="eastAsia"/>
        </w:rPr>
        <w:t>.</w:t>
      </w:r>
      <w:r w:rsidR="00DF2606">
        <w:t>UserServer</w:t>
      </w:r>
      <w:proofErr w:type="spellEnd"/>
      <w:r w:rsidRPr="00AF5CFD">
        <w:rPr>
          <w:rFonts w:hint="eastAsia"/>
        </w:rPr>
        <w:t>;</w:t>
      </w:r>
    </w:p>
    <w:p w14:paraId="736B512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7716146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class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LoginAction</w:t>
      </w:r>
      <w:proofErr w:type="spellEnd"/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extends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ActionSupport</w:t>
      </w:r>
      <w:proofErr w:type="spellEnd"/>
      <w:r w:rsidRPr="00AF5CFD">
        <w:rPr>
          <w:rFonts w:hint="eastAsia"/>
        </w:rPr>
        <w:t xml:space="preserve"> {</w:t>
      </w:r>
    </w:p>
    <w:p w14:paraId="25195A0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</w:t>
      </w:r>
    </w:p>
    <w:p w14:paraId="589EC72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private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static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final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long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  <w:i/>
          <w:iCs/>
        </w:rPr>
        <w:t>serialVersionUID</w:t>
      </w:r>
      <w:proofErr w:type="spellEnd"/>
      <w:r w:rsidRPr="00AF5CFD">
        <w:rPr>
          <w:rFonts w:hint="eastAsia"/>
        </w:rPr>
        <w:t> = 1L;</w:t>
      </w:r>
    </w:p>
    <w:p w14:paraId="5E4C225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29CEAD17" w14:textId="4436868D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protected</w:t>
      </w:r>
      <w:r w:rsidRPr="00AF5CFD">
        <w:rPr>
          <w:rFonts w:hint="eastAsia"/>
        </w:rPr>
        <w:t> </w:t>
      </w:r>
      <w:proofErr w:type="spellStart"/>
      <w:r w:rsidR="00DF2606">
        <w:t>UserServer</w:t>
      </w:r>
      <w:proofErr w:type="spellEnd"/>
      <w:r w:rsidRPr="00AF5CFD">
        <w:rPr>
          <w:rFonts w:hint="eastAsia"/>
        </w:rPr>
        <w:t xml:space="preserve"> </w:t>
      </w:r>
      <w:proofErr w:type="spellStart"/>
      <w:r w:rsidRPr="00AF5CFD">
        <w:rPr>
          <w:rFonts w:hint="eastAsia"/>
        </w:rPr>
        <w:t>mgr</w:t>
      </w:r>
      <w:proofErr w:type="spellEnd"/>
      <w:r w:rsidRPr="00AF5CFD">
        <w:rPr>
          <w:rFonts w:hint="eastAsia"/>
        </w:rPr>
        <w:t>;     //</w:t>
      </w:r>
      <w:r w:rsidRPr="00AF5CFD">
        <w:rPr>
          <w:rFonts w:hint="eastAsia"/>
        </w:rPr>
        <w:t>该对象采用</w:t>
      </w:r>
      <w:r w:rsidRPr="00AF5CFD">
        <w:rPr>
          <w:rFonts w:hint="eastAsia"/>
        </w:rPr>
        <w:t xml:space="preserve"> Spring </w:t>
      </w:r>
      <w:r w:rsidRPr="00AF5CFD">
        <w:rPr>
          <w:rFonts w:hint="eastAsia"/>
        </w:rPr>
        <w:t>依赖注入</w:t>
      </w:r>
    </w:p>
    <w:p w14:paraId="78D30F6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</w:t>
      </w:r>
    </w:p>
    <w:p w14:paraId="5402467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private</w:t>
      </w:r>
      <w:r w:rsidRPr="00AF5CFD">
        <w:rPr>
          <w:rFonts w:hint="eastAsia"/>
        </w:rPr>
        <w:t> String username;</w:t>
      </w:r>
    </w:p>
    <w:p w14:paraId="76564D0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private</w:t>
      </w:r>
      <w:r w:rsidRPr="00AF5CFD">
        <w:rPr>
          <w:rFonts w:hint="eastAsia"/>
        </w:rPr>
        <w:t> String password;</w:t>
      </w:r>
    </w:p>
    <w:p w14:paraId="67D5BA7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0D5E642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 xml:space="preserve"> String </w:t>
      </w:r>
      <w:proofErr w:type="gramStart"/>
      <w:r w:rsidRPr="00AF5CFD">
        <w:rPr>
          <w:rFonts w:hint="eastAsia"/>
        </w:rPr>
        <w:t>execute(</w:t>
      </w:r>
      <w:proofErr w:type="gramEnd"/>
      <w:r w:rsidRPr="00AF5CFD">
        <w:rPr>
          <w:rFonts w:hint="eastAsia"/>
        </w:rPr>
        <w:t>) </w:t>
      </w:r>
      <w:r w:rsidRPr="00AF5CFD">
        <w:rPr>
          <w:rFonts w:hint="eastAsia"/>
          <w:b/>
          <w:bCs/>
        </w:rPr>
        <w:t>throws</w:t>
      </w:r>
      <w:r w:rsidRPr="00AF5CFD">
        <w:rPr>
          <w:rFonts w:hint="eastAsia"/>
        </w:rPr>
        <w:t> Exception {</w:t>
      </w:r>
    </w:p>
    <w:p w14:paraId="79361E7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    </w:t>
      </w:r>
      <w:proofErr w:type="spellStart"/>
      <w:r w:rsidRPr="00AF5CFD">
        <w:rPr>
          <w:rFonts w:hint="eastAsia"/>
        </w:rPr>
        <w:t>System.</w:t>
      </w:r>
      <w:r w:rsidRPr="00AF5CFD">
        <w:rPr>
          <w:rFonts w:hint="eastAsia"/>
          <w:i/>
          <w:iCs/>
        </w:rPr>
        <w:t>out</w:t>
      </w:r>
      <w:r w:rsidRPr="00AF5CFD">
        <w:rPr>
          <w:rFonts w:hint="eastAsia"/>
        </w:rPr>
        <w:t>.println</w:t>
      </w:r>
      <w:proofErr w:type="spellEnd"/>
      <w:r w:rsidRPr="00AF5CFD">
        <w:rPr>
          <w:rFonts w:hint="eastAsia"/>
        </w:rPr>
        <w:t>("</w:t>
      </w:r>
      <w:r w:rsidRPr="00AF5CFD">
        <w:rPr>
          <w:rFonts w:hint="eastAsia"/>
        </w:rPr>
        <w:t>点击登录执行该方法</w:t>
      </w:r>
      <w:r w:rsidRPr="00AF5CFD">
        <w:rPr>
          <w:rFonts w:hint="eastAsia"/>
        </w:rPr>
        <w:t>123");</w:t>
      </w:r>
    </w:p>
    <w:p w14:paraId="2C3B885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</w:t>
      </w:r>
      <w:r w:rsidRPr="00AF5CFD">
        <w:rPr>
          <w:rFonts w:hint="eastAsia"/>
          <w:b/>
          <w:bCs/>
        </w:rPr>
        <w:t>if</w:t>
      </w:r>
      <w:r w:rsidRPr="00AF5CFD">
        <w:rPr>
          <w:rFonts w:hint="eastAsia"/>
        </w:rPr>
        <w:t>(</w:t>
      </w:r>
      <w:proofErr w:type="spellStart"/>
      <w:proofErr w:type="gramStart"/>
      <w:r w:rsidRPr="00AF5CFD">
        <w:rPr>
          <w:rFonts w:hint="eastAsia"/>
        </w:rPr>
        <w:t>username.equals</w:t>
      </w:r>
      <w:proofErr w:type="spellEnd"/>
      <w:proofErr w:type="gramEnd"/>
      <w:r w:rsidRPr="00AF5CFD">
        <w:rPr>
          <w:rFonts w:hint="eastAsia"/>
        </w:rPr>
        <w:t>("") || username == </w:t>
      </w:r>
      <w:r w:rsidRPr="00AF5CFD">
        <w:rPr>
          <w:rFonts w:hint="eastAsia"/>
          <w:b/>
          <w:bCs/>
        </w:rPr>
        <w:t>null</w:t>
      </w:r>
      <w:r w:rsidRPr="00AF5CFD">
        <w:rPr>
          <w:rFonts w:hint="eastAsia"/>
        </w:rPr>
        <w:t>){</w:t>
      </w:r>
    </w:p>
    <w:p w14:paraId="02E9FB4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 </w:t>
      </w:r>
      <w:r w:rsidRPr="00AF5CFD">
        <w:rPr>
          <w:rFonts w:hint="eastAsia"/>
          <w:b/>
          <w:bCs/>
        </w:rPr>
        <w:t>return</w:t>
      </w:r>
      <w:r w:rsidRPr="00AF5CFD">
        <w:rPr>
          <w:rFonts w:hint="eastAsia"/>
        </w:rPr>
        <w:t> "FAILURE";</w:t>
      </w:r>
    </w:p>
    <w:p w14:paraId="6559707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}</w:t>
      </w:r>
    </w:p>
    <w:p w14:paraId="333C5C6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</w:t>
      </w:r>
    </w:p>
    <w:p w14:paraId="2DB0A2D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    Integer </w:t>
      </w:r>
      <w:proofErr w:type="spellStart"/>
      <w:r w:rsidRPr="00AF5CFD">
        <w:rPr>
          <w:rFonts w:hint="eastAsia"/>
        </w:rPr>
        <w:t>userId</w:t>
      </w:r>
      <w:proofErr w:type="spellEnd"/>
      <w:r w:rsidRPr="00AF5CFD">
        <w:rPr>
          <w:rFonts w:hint="eastAsia"/>
        </w:rPr>
        <w:t xml:space="preserve"> = </w:t>
      </w:r>
      <w:proofErr w:type="spellStart"/>
      <w:proofErr w:type="gramStart"/>
      <w:r w:rsidRPr="00AF5CFD">
        <w:rPr>
          <w:rFonts w:hint="eastAsia"/>
        </w:rPr>
        <w:t>mgr.validLogin</w:t>
      </w:r>
      <w:proofErr w:type="spellEnd"/>
      <w:proofErr w:type="gramEnd"/>
      <w:r w:rsidRPr="00AF5CFD">
        <w:rPr>
          <w:rFonts w:hint="eastAsia"/>
        </w:rPr>
        <w:t>(username, password);</w:t>
      </w:r>
    </w:p>
    <w:p w14:paraId="6C65103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</w:t>
      </w:r>
    </w:p>
    <w:p w14:paraId="7C2CDC1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</w:t>
      </w:r>
      <w:r w:rsidRPr="00AF5CFD">
        <w:rPr>
          <w:rFonts w:hint="eastAsia"/>
          <w:b/>
          <w:bCs/>
        </w:rPr>
        <w:t>if</w:t>
      </w:r>
      <w:r w:rsidRPr="00AF5CFD">
        <w:rPr>
          <w:rFonts w:hint="eastAsia"/>
        </w:rPr>
        <w:t> (</w:t>
      </w:r>
      <w:proofErr w:type="spellStart"/>
      <w:proofErr w:type="gramStart"/>
      <w:r w:rsidRPr="00AF5CFD">
        <w:rPr>
          <w:rFonts w:hint="eastAsia"/>
        </w:rPr>
        <w:t>userId</w:t>
      </w:r>
      <w:proofErr w:type="spellEnd"/>
      <w:r w:rsidRPr="00AF5CFD">
        <w:rPr>
          <w:rFonts w:hint="eastAsia"/>
        </w:rPr>
        <w:t xml:space="preserve"> !</w:t>
      </w:r>
      <w:proofErr w:type="gramEnd"/>
      <w:r w:rsidRPr="00AF5CFD">
        <w:rPr>
          <w:rFonts w:hint="eastAsia"/>
        </w:rPr>
        <w:t>= </w:t>
      </w:r>
      <w:r w:rsidRPr="00AF5CFD">
        <w:rPr>
          <w:rFonts w:hint="eastAsia"/>
          <w:b/>
          <w:bCs/>
        </w:rPr>
        <w:t>null</w:t>
      </w:r>
      <w:r w:rsidRPr="00AF5CFD">
        <w:rPr>
          <w:rFonts w:hint="eastAsia"/>
        </w:rPr>
        <w:t>) {</w:t>
      </w:r>
    </w:p>
    <w:p w14:paraId="60040F6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        </w:t>
      </w:r>
      <w:proofErr w:type="spellStart"/>
      <w:r w:rsidRPr="00AF5CFD">
        <w:rPr>
          <w:rFonts w:hint="eastAsia"/>
        </w:rPr>
        <w:t>System.</w:t>
      </w:r>
      <w:r w:rsidRPr="00AF5CFD">
        <w:rPr>
          <w:rFonts w:hint="eastAsia"/>
          <w:i/>
          <w:iCs/>
        </w:rPr>
        <w:t>out</w:t>
      </w:r>
      <w:r w:rsidRPr="00AF5CFD">
        <w:rPr>
          <w:rFonts w:hint="eastAsia"/>
        </w:rPr>
        <w:t>.println</w:t>
      </w:r>
      <w:proofErr w:type="spellEnd"/>
      <w:r w:rsidRPr="00AF5CFD">
        <w:rPr>
          <w:rFonts w:hint="eastAsia"/>
        </w:rPr>
        <w:t>("</w:t>
      </w:r>
      <w:r w:rsidRPr="00AF5CFD">
        <w:rPr>
          <w:rFonts w:hint="eastAsia"/>
        </w:rPr>
        <w:t>合法用户</w:t>
      </w:r>
      <w:r w:rsidRPr="00AF5CFD">
        <w:rPr>
          <w:rFonts w:hint="eastAsia"/>
        </w:rPr>
        <w:t>");</w:t>
      </w:r>
    </w:p>
    <w:p w14:paraId="16D0EE4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 </w:t>
      </w:r>
      <w:r w:rsidRPr="00AF5CFD">
        <w:rPr>
          <w:rFonts w:hint="eastAsia"/>
          <w:b/>
          <w:bCs/>
        </w:rPr>
        <w:t>return</w:t>
      </w:r>
      <w:r w:rsidRPr="00AF5CFD">
        <w:rPr>
          <w:rFonts w:hint="eastAsia"/>
        </w:rPr>
        <w:t> "SUCCESS";</w:t>
      </w:r>
    </w:p>
    <w:p w14:paraId="6851717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} </w:t>
      </w:r>
      <w:r w:rsidRPr="00AF5CFD">
        <w:rPr>
          <w:rFonts w:hint="eastAsia"/>
          <w:b/>
          <w:bCs/>
        </w:rPr>
        <w:t>else</w:t>
      </w:r>
      <w:r w:rsidRPr="00AF5CFD">
        <w:rPr>
          <w:rFonts w:hint="eastAsia"/>
        </w:rPr>
        <w:t> {</w:t>
      </w:r>
    </w:p>
    <w:p w14:paraId="177B602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        </w:t>
      </w:r>
      <w:proofErr w:type="spellStart"/>
      <w:r w:rsidRPr="00AF5CFD">
        <w:rPr>
          <w:rFonts w:hint="eastAsia"/>
        </w:rPr>
        <w:t>addActionError</w:t>
      </w:r>
      <w:proofErr w:type="spellEnd"/>
      <w:r w:rsidRPr="00AF5CFD">
        <w:rPr>
          <w:rFonts w:hint="eastAsia"/>
        </w:rPr>
        <w:t>("</w:t>
      </w:r>
      <w:r w:rsidRPr="00AF5CFD">
        <w:rPr>
          <w:rFonts w:hint="eastAsia"/>
        </w:rPr>
        <w:t>用户名</w:t>
      </w:r>
      <w:r w:rsidRPr="00AF5CFD">
        <w:rPr>
          <w:rFonts w:hint="eastAsia"/>
        </w:rPr>
        <w:t>/</w:t>
      </w:r>
      <w:r w:rsidRPr="00AF5CFD">
        <w:rPr>
          <w:rFonts w:hint="eastAsia"/>
        </w:rPr>
        <w:t>密码不匹配</w:t>
      </w:r>
      <w:r w:rsidRPr="00AF5CFD">
        <w:rPr>
          <w:rFonts w:hint="eastAsia"/>
        </w:rPr>
        <w:t>");</w:t>
      </w:r>
    </w:p>
    <w:p w14:paraId="7324F4F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        </w:t>
      </w:r>
      <w:proofErr w:type="spellStart"/>
      <w:r w:rsidRPr="00AF5CFD">
        <w:rPr>
          <w:rFonts w:hint="eastAsia"/>
        </w:rPr>
        <w:t>System.</w:t>
      </w:r>
      <w:r w:rsidRPr="00AF5CFD">
        <w:rPr>
          <w:rFonts w:hint="eastAsia"/>
          <w:i/>
          <w:iCs/>
        </w:rPr>
        <w:t>out</w:t>
      </w:r>
      <w:r w:rsidRPr="00AF5CFD">
        <w:rPr>
          <w:rFonts w:hint="eastAsia"/>
        </w:rPr>
        <w:t>.println</w:t>
      </w:r>
      <w:proofErr w:type="spellEnd"/>
      <w:r w:rsidRPr="00AF5CFD">
        <w:rPr>
          <w:rFonts w:hint="eastAsia"/>
        </w:rPr>
        <w:t>("</w:t>
      </w:r>
      <w:r w:rsidRPr="00AF5CFD">
        <w:rPr>
          <w:rFonts w:hint="eastAsia"/>
        </w:rPr>
        <w:t>非法用户</w:t>
      </w:r>
      <w:r w:rsidRPr="00AF5CFD">
        <w:rPr>
          <w:rFonts w:hint="eastAsia"/>
        </w:rPr>
        <w:t>");</w:t>
      </w:r>
    </w:p>
    <w:p w14:paraId="6BD75D8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 </w:t>
      </w:r>
      <w:r w:rsidRPr="00AF5CFD">
        <w:rPr>
          <w:rFonts w:hint="eastAsia"/>
          <w:b/>
          <w:bCs/>
        </w:rPr>
        <w:t>return</w:t>
      </w:r>
      <w:r w:rsidRPr="00AF5CFD">
        <w:rPr>
          <w:rFonts w:hint="eastAsia"/>
        </w:rPr>
        <w:t> "FAILURE";</w:t>
      </w:r>
    </w:p>
    <w:p w14:paraId="402D141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}</w:t>
      </w:r>
    </w:p>
    <w:p w14:paraId="1C68617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6B6EF08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lastRenderedPageBreak/>
        <w:t> </w:t>
      </w:r>
    </w:p>
    <w:p w14:paraId="1A0E925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 xml:space="preserve"> String </w:t>
      </w:r>
      <w:proofErr w:type="spellStart"/>
      <w:proofErr w:type="gramStart"/>
      <w:r w:rsidRPr="00AF5CFD">
        <w:rPr>
          <w:rFonts w:hint="eastAsia"/>
        </w:rPr>
        <w:t>getPassword</w:t>
      </w:r>
      <w:proofErr w:type="spellEnd"/>
      <w:r w:rsidRPr="00AF5CFD">
        <w:rPr>
          <w:rFonts w:hint="eastAsia"/>
        </w:rPr>
        <w:t>(</w:t>
      </w:r>
      <w:proofErr w:type="gramEnd"/>
      <w:r w:rsidRPr="00AF5CFD">
        <w:rPr>
          <w:rFonts w:hint="eastAsia"/>
        </w:rPr>
        <w:t>) {</w:t>
      </w:r>
    </w:p>
    <w:p w14:paraId="3C119E2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</w:t>
      </w:r>
      <w:r w:rsidRPr="00AF5CFD">
        <w:rPr>
          <w:rFonts w:hint="eastAsia"/>
          <w:b/>
          <w:bCs/>
        </w:rPr>
        <w:t>return</w:t>
      </w:r>
      <w:r w:rsidRPr="00AF5CFD">
        <w:rPr>
          <w:rFonts w:hint="eastAsia"/>
        </w:rPr>
        <w:t> password;</w:t>
      </w:r>
    </w:p>
    <w:p w14:paraId="0AEC0F2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1D0D7F9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29E3ACF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 xml:space="preserve"> String </w:t>
      </w:r>
      <w:proofErr w:type="spellStart"/>
      <w:proofErr w:type="gramStart"/>
      <w:r w:rsidRPr="00AF5CFD">
        <w:rPr>
          <w:rFonts w:hint="eastAsia"/>
        </w:rPr>
        <w:t>getUsername</w:t>
      </w:r>
      <w:proofErr w:type="spellEnd"/>
      <w:r w:rsidRPr="00AF5CFD">
        <w:rPr>
          <w:rFonts w:hint="eastAsia"/>
        </w:rPr>
        <w:t>(</w:t>
      </w:r>
      <w:proofErr w:type="gramEnd"/>
      <w:r w:rsidRPr="00AF5CFD">
        <w:rPr>
          <w:rFonts w:hint="eastAsia"/>
        </w:rPr>
        <w:t>) {</w:t>
      </w:r>
    </w:p>
    <w:p w14:paraId="1E6EC6D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</w:t>
      </w:r>
      <w:r w:rsidRPr="00AF5CFD">
        <w:rPr>
          <w:rFonts w:hint="eastAsia"/>
          <w:b/>
          <w:bCs/>
        </w:rPr>
        <w:t>return</w:t>
      </w:r>
      <w:r w:rsidRPr="00AF5CFD">
        <w:rPr>
          <w:rFonts w:hint="eastAsia"/>
        </w:rPr>
        <w:t> username;</w:t>
      </w:r>
    </w:p>
    <w:p w14:paraId="1ACFC4E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2FC2C49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5DFC9E6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void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setPassword</w:t>
      </w:r>
      <w:proofErr w:type="spellEnd"/>
      <w:r w:rsidRPr="00AF5CFD">
        <w:rPr>
          <w:rFonts w:hint="eastAsia"/>
        </w:rPr>
        <w:t>(</w:t>
      </w:r>
      <w:proofErr w:type="gramEnd"/>
      <w:r w:rsidRPr="00AF5CFD">
        <w:rPr>
          <w:rFonts w:hint="eastAsia"/>
        </w:rPr>
        <w:t>String password) {</w:t>
      </w:r>
    </w:p>
    <w:p w14:paraId="3F56F06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</w:t>
      </w:r>
      <w:proofErr w:type="spellStart"/>
      <w:proofErr w:type="gramStart"/>
      <w:r w:rsidRPr="00AF5CFD">
        <w:rPr>
          <w:rFonts w:hint="eastAsia"/>
          <w:b/>
          <w:bCs/>
        </w:rPr>
        <w:t>this</w:t>
      </w:r>
      <w:r w:rsidRPr="00AF5CFD">
        <w:rPr>
          <w:rFonts w:hint="eastAsia"/>
        </w:rPr>
        <w:t>.password</w:t>
      </w:r>
      <w:proofErr w:type="spellEnd"/>
      <w:proofErr w:type="gramEnd"/>
      <w:r w:rsidRPr="00AF5CFD">
        <w:rPr>
          <w:rFonts w:hint="eastAsia"/>
        </w:rPr>
        <w:t xml:space="preserve"> = password;</w:t>
      </w:r>
    </w:p>
    <w:p w14:paraId="05515E5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1D9DB91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46D1FCF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void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setUsername</w:t>
      </w:r>
      <w:proofErr w:type="spellEnd"/>
      <w:r w:rsidRPr="00AF5CFD">
        <w:rPr>
          <w:rFonts w:hint="eastAsia"/>
        </w:rPr>
        <w:t>(</w:t>
      </w:r>
      <w:proofErr w:type="gramEnd"/>
      <w:r w:rsidRPr="00AF5CFD">
        <w:rPr>
          <w:rFonts w:hint="eastAsia"/>
        </w:rPr>
        <w:t>String username) {</w:t>
      </w:r>
    </w:p>
    <w:p w14:paraId="00E1B11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</w:t>
      </w:r>
      <w:proofErr w:type="spellStart"/>
      <w:proofErr w:type="gramStart"/>
      <w:r w:rsidRPr="00AF5CFD">
        <w:rPr>
          <w:rFonts w:hint="eastAsia"/>
          <w:b/>
          <w:bCs/>
        </w:rPr>
        <w:t>this</w:t>
      </w:r>
      <w:r w:rsidRPr="00AF5CFD">
        <w:rPr>
          <w:rFonts w:hint="eastAsia"/>
        </w:rPr>
        <w:t>.username</w:t>
      </w:r>
      <w:proofErr w:type="spellEnd"/>
      <w:proofErr w:type="gramEnd"/>
      <w:r w:rsidRPr="00AF5CFD">
        <w:rPr>
          <w:rFonts w:hint="eastAsia"/>
        </w:rPr>
        <w:t xml:space="preserve"> = username;</w:t>
      </w:r>
    </w:p>
    <w:p w14:paraId="6D53D61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4449DBB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</w:t>
      </w:r>
    </w:p>
    <w:p w14:paraId="607E13D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//Spring</w:t>
      </w:r>
      <w:r w:rsidRPr="00AF5CFD">
        <w:rPr>
          <w:rFonts w:hint="eastAsia"/>
        </w:rPr>
        <w:t>依赖注入的对象必须有</w:t>
      </w:r>
      <w:r w:rsidRPr="00AF5CFD">
        <w:rPr>
          <w:rFonts w:hint="eastAsia"/>
        </w:rPr>
        <w:t>get</w:t>
      </w:r>
      <w:r w:rsidRPr="00AF5CFD">
        <w:rPr>
          <w:rFonts w:hint="eastAsia"/>
        </w:rPr>
        <w:t>、</w:t>
      </w:r>
      <w:r w:rsidRPr="00AF5CFD">
        <w:rPr>
          <w:rFonts w:hint="eastAsia"/>
        </w:rPr>
        <w:t>set</w:t>
      </w:r>
      <w:r w:rsidRPr="00AF5CFD">
        <w:rPr>
          <w:rFonts w:hint="eastAsia"/>
        </w:rPr>
        <w:t>方法。方法命名规则：</w:t>
      </w:r>
      <w:r w:rsidRPr="00AF5CFD">
        <w:rPr>
          <w:rFonts w:hint="eastAsia"/>
        </w:rPr>
        <w:t>get+</w:t>
      </w:r>
      <w:r w:rsidRPr="00AF5CFD">
        <w:rPr>
          <w:rFonts w:hint="eastAsia"/>
        </w:rPr>
        <w:t>变量名。为了便于记忆，变量名第一个字母可以大写。</w:t>
      </w:r>
    </w:p>
    <w:p w14:paraId="5FCC8A61" w14:textId="4D384788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void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setMgr</w:t>
      </w:r>
      <w:proofErr w:type="spellEnd"/>
      <w:r w:rsidRPr="00AF5CFD">
        <w:rPr>
          <w:rFonts w:hint="eastAsia"/>
        </w:rPr>
        <w:t>(</w:t>
      </w:r>
      <w:proofErr w:type="spellStart"/>
      <w:proofErr w:type="gramEnd"/>
      <w:r w:rsidR="00DF2606">
        <w:t>UserServer</w:t>
      </w:r>
      <w:proofErr w:type="spellEnd"/>
      <w:r w:rsidRPr="00AF5CFD">
        <w:rPr>
          <w:rFonts w:hint="eastAsia"/>
        </w:rPr>
        <w:t xml:space="preserve"> </w:t>
      </w:r>
      <w:proofErr w:type="spellStart"/>
      <w:r w:rsidRPr="00AF5CFD">
        <w:rPr>
          <w:rFonts w:hint="eastAsia"/>
        </w:rPr>
        <w:t>mgr</w:t>
      </w:r>
      <w:proofErr w:type="spellEnd"/>
      <w:r w:rsidRPr="00AF5CFD">
        <w:rPr>
          <w:rFonts w:hint="eastAsia"/>
        </w:rPr>
        <w:t>)   </w:t>
      </w:r>
    </w:p>
    <w:p w14:paraId="44E5929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{</w:t>
      </w:r>
    </w:p>
    <w:p w14:paraId="36348AA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</w:t>
      </w:r>
      <w:proofErr w:type="spellStart"/>
      <w:r w:rsidRPr="00AF5CFD">
        <w:rPr>
          <w:rFonts w:hint="eastAsia"/>
          <w:b/>
          <w:bCs/>
        </w:rPr>
        <w:t>this</w:t>
      </w:r>
      <w:r w:rsidRPr="00AF5CFD">
        <w:rPr>
          <w:rFonts w:hint="eastAsia"/>
        </w:rPr>
        <w:t>.mgr</w:t>
      </w:r>
      <w:proofErr w:type="spellEnd"/>
      <w:r w:rsidRPr="00AF5CFD">
        <w:rPr>
          <w:rFonts w:hint="eastAsia"/>
        </w:rPr>
        <w:t xml:space="preserve"> = </w:t>
      </w:r>
      <w:proofErr w:type="spellStart"/>
      <w:r w:rsidRPr="00AF5CFD">
        <w:rPr>
          <w:rFonts w:hint="eastAsia"/>
        </w:rPr>
        <w:t>mgr</w:t>
      </w:r>
      <w:proofErr w:type="spellEnd"/>
      <w:r w:rsidRPr="00AF5CFD">
        <w:rPr>
          <w:rFonts w:hint="eastAsia"/>
        </w:rPr>
        <w:t>;</w:t>
      </w:r>
    </w:p>
    <w:p w14:paraId="18B841E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6FC4D97C" w14:textId="0EE3C9C4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proofErr w:type="spellStart"/>
      <w:r w:rsidR="00DF2606">
        <w:t>UserServer</w:t>
      </w:r>
      <w:proofErr w:type="spellEnd"/>
      <w:r w:rsidRPr="00AF5CFD">
        <w:rPr>
          <w:rFonts w:hint="eastAsia"/>
        </w:rPr>
        <w:t xml:space="preserve"> </w:t>
      </w:r>
      <w:proofErr w:type="spellStart"/>
      <w:proofErr w:type="gramStart"/>
      <w:r w:rsidRPr="00AF5CFD">
        <w:rPr>
          <w:rFonts w:hint="eastAsia"/>
        </w:rPr>
        <w:t>getmgr</w:t>
      </w:r>
      <w:proofErr w:type="spellEnd"/>
      <w:r w:rsidRPr="00AF5CFD">
        <w:rPr>
          <w:rFonts w:hint="eastAsia"/>
        </w:rPr>
        <w:t>(</w:t>
      </w:r>
      <w:proofErr w:type="gramEnd"/>
      <w:r w:rsidRPr="00AF5CFD">
        <w:rPr>
          <w:rFonts w:hint="eastAsia"/>
        </w:rPr>
        <w:t>)</w:t>
      </w:r>
    </w:p>
    <w:p w14:paraId="6DD86E7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{</w:t>
      </w:r>
    </w:p>
    <w:p w14:paraId="2311E3C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</w:t>
      </w:r>
      <w:r w:rsidRPr="00AF5CFD">
        <w:rPr>
          <w:rFonts w:hint="eastAsia"/>
          <w:b/>
          <w:bCs/>
        </w:rPr>
        <w:t>return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mgr</w:t>
      </w:r>
      <w:proofErr w:type="spellEnd"/>
      <w:r w:rsidRPr="00AF5CFD">
        <w:rPr>
          <w:rFonts w:hint="eastAsia"/>
        </w:rPr>
        <w:t>;</w:t>
      </w:r>
    </w:p>
    <w:p w14:paraId="005B42F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482423F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}</w:t>
      </w:r>
    </w:p>
    <w:p w14:paraId="2D84A3B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</w:t>
      </w:r>
    </w:p>
    <w:p w14:paraId="54892AF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lastRenderedPageBreak/>
        <w:t>6</w:t>
      </w:r>
      <w:r w:rsidRPr="00AF5CFD">
        <w:rPr>
          <w:rFonts w:hint="eastAsia"/>
        </w:rPr>
        <w:t>）编辑、修改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、</w:t>
      </w:r>
      <w:r w:rsidRPr="00AF5CFD">
        <w:rPr>
          <w:rFonts w:hint="eastAsia"/>
        </w:rPr>
        <w:t>Hibernate</w:t>
      </w:r>
      <w:r w:rsidRPr="00AF5CFD">
        <w:rPr>
          <w:rFonts w:hint="eastAsia"/>
        </w:rPr>
        <w:t>的配置文件</w:t>
      </w:r>
    </w:p>
    <w:p w14:paraId="2D42729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①</w:t>
      </w:r>
      <w:r w:rsidRPr="00AF5CFD">
        <w:rPr>
          <w:rFonts w:hint="eastAsia"/>
        </w:rPr>
        <w:t xml:space="preserve"> </w:t>
      </w:r>
      <w:r w:rsidRPr="00AF5CFD">
        <w:rPr>
          <w:rFonts w:hint="eastAsia"/>
        </w:rPr>
        <w:t>打开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的配置文件</w:t>
      </w:r>
      <w:r w:rsidRPr="00AF5CFD">
        <w:rPr>
          <w:rFonts w:hint="eastAsia"/>
        </w:rPr>
        <w:t>applicationContext.xml,</w:t>
      </w:r>
      <w:r w:rsidRPr="00AF5CFD">
        <w:rPr>
          <w:rFonts w:hint="eastAsia"/>
        </w:rPr>
        <w:t>添加如下配置行</w:t>
      </w:r>
    </w:p>
    <w:p w14:paraId="6932E66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//applicationContext.xml</w:t>
      </w:r>
    </w:p>
    <w:p w14:paraId="60BE6F5C" w14:textId="77777777" w:rsidR="00AF5CFD" w:rsidRPr="00AF5CFD" w:rsidRDefault="00AF5CFD" w:rsidP="004664DB">
      <w:pPr>
        <w:spacing w:line="360" w:lineRule="auto"/>
      </w:pPr>
      <w:proofErr w:type="gramStart"/>
      <w:r w:rsidRPr="00AF5CFD">
        <w:rPr>
          <w:rFonts w:hint="eastAsia"/>
        </w:rPr>
        <w:t>&lt;?xml</w:t>
      </w:r>
      <w:proofErr w:type="gramEnd"/>
      <w:r w:rsidRPr="00AF5CFD">
        <w:rPr>
          <w:rFonts w:hint="eastAsia"/>
        </w:rPr>
        <w:t xml:space="preserve"> version=</w:t>
      </w:r>
      <w:r w:rsidRPr="00AF5CFD">
        <w:rPr>
          <w:rFonts w:hint="eastAsia"/>
          <w:i/>
          <w:iCs/>
        </w:rPr>
        <w:t>"1.0"</w:t>
      </w:r>
      <w:r w:rsidRPr="00AF5CFD">
        <w:rPr>
          <w:rFonts w:hint="eastAsia"/>
        </w:rPr>
        <w:t> encoding=</w:t>
      </w:r>
      <w:r w:rsidRPr="00AF5CFD">
        <w:rPr>
          <w:rFonts w:hint="eastAsia"/>
          <w:i/>
          <w:iCs/>
        </w:rPr>
        <w:t>"UTF-8"</w:t>
      </w:r>
      <w:r w:rsidRPr="00AF5CFD">
        <w:rPr>
          <w:rFonts w:hint="eastAsia"/>
        </w:rPr>
        <w:t>?&gt;</w:t>
      </w:r>
    </w:p>
    <w:p w14:paraId="04C30A1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&lt;beans</w:t>
      </w:r>
    </w:p>
    <w:p w14:paraId="4967F7B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 </w:t>
      </w:r>
      <w:proofErr w:type="spellStart"/>
      <w:r w:rsidRPr="00AF5CFD">
        <w:rPr>
          <w:rFonts w:hint="eastAsia"/>
        </w:rPr>
        <w:t>xmlns</w:t>
      </w:r>
      <w:proofErr w:type="spellEnd"/>
      <w:r w:rsidRPr="00AF5CFD">
        <w:rPr>
          <w:rFonts w:hint="eastAsia"/>
        </w:rPr>
        <w:t>=</w:t>
      </w:r>
      <w:r w:rsidRPr="00AF5CFD">
        <w:rPr>
          <w:rFonts w:hint="eastAsia"/>
          <w:i/>
          <w:iCs/>
        </w:rPr>
        <w:t>"http://www.springframework.org/schema/beans"</w:t>
      </w:r>
    </w:p>
    <w:p w14:paraId="3497FB8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 </w:t>
      </w:r>
      <w:proofErr w:type="spellStart"/>
      <w:r w:rsidRPr="00AF5CFD">
        <w:rPr>
          <w:rFonts w:hint="eastAsia"/>
        </w:rPr>
        <w:t>xmlns:xsi</w:t>
      </w:r>
      <w:proofErr w:type="spellEnd"/>
      <w:r w:rsidRPr="00AF5CFD">
        <w:rPr>
          <w:rFonts w:hint="eastAsia"/>
        </w:rPr>
        <w:t>=</w:t>
      </w:r>
      <w:r w:rsidRPr="00AF5CFD">
        <w:rPr>
          <w:rFonts w:hint="eastAsia"/>
          <w:i/>
          <w:iCs/>
        </w:rPr>
        <w:t>"http://www.w3.org/2001/XMLSchema-instance"</w:t>
      </w:r>
    </w:p>
    <w:p w14:paraId="459868A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 </w:t>
      </w:r>
      <w:proofErr w:type="spellStart"/>
      <w:r w:rsidRPr="00AF5CFD">
        <w:rPr>
          <w:rFonts w:hint="eastAsia"/>
        </w:rPr>
        <w:t>xmlns:p</w:t>
      </w:r>
      <w:proofErr w:type="spellEnd"/>
      <w:r w:rsidRPr="00AF5CFD">
        <w:rPr>
          <w:rFonts w:hint="eastAsia"/>
        </w:rPr>
        <w:t>=</w:t>
      </w:r>
      <w:r w:rsidRPr="00AF5CFD">
        <w:rPr>
          <w:rFonts w:hint="eastAsia"/>
          <w:i/>
          <w:iCs/>
        </w:rPr>
        <w:t>"http://www.springframework.org/schema/p"</w:t>
      </w:r>
    </w:p>
    <w:p w14:paraId="4918673D" w14:textId="3310B090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 </w:t>
      </w:r>
      <w:proofErr w:type="spellStart"/>
      <w:r w:rsidRPr="00AF5CFD">
        <w:rPr>
          <w:rFonts w:hint="eastAsia"/>
        </w:rPr>
        <w:t>xsi:schemaLocation</w:t>
      </w:r>
      <w:proofErr w:type="spellEnd"/>
      <w:r w:rsidRPr="00AF5CFD">
        <w:rPr>
          <w:rFonts w:hint="eastAsia"/>
        </w:rPr>
        <w:t>=</w:t>
      </w:r>
      <w:r w:rsidRPr="00AF5CFD">
        <w:rPr>
          <w:rFonts w:hint="eastAsia"/>
          <w:i/>
          <w:iCs/>
        </w:rPr>
        <w:t>"http://www.springframework.org/schema/beans http://www.springframework.org/schema/beans/spring-beans-3.0.xsd"</w:t>
      </w:r>
      <w:r w:rsidRPr="00AF5CFD">
        <w:rPr>
          <w:rFonts w:hint="eastAsia"/>
        </w:rPr>
        <w:t>&gt;</w:t>
      </w:r>
    </w:p>
    <w:p w14:paraId="483D6DB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</w:t>
      </w:r>
    </w:p>
    <w:p w14:paraId="77A7258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&lt;bean id=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dataSource</w:t>
      </w:r>
      <w:proofErr w:type="spellEnd"/>
      <w:r w:rsidRPr="00AF5CFD">
        <w:rPr>
          <w:rFonts w:hint="eastAsia"/>
          <w:i/>
          <w:iCs/>
        </w:rPr>
        <w:t>"</w:t>
      </w:r>
    </w:p>
    <w:p w14:paraId="6257854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class=</w:t>
      </w:r>
      <w:r w:rsidRPr="00AF5CFD">
        <w:rPr>
          <w:rFonts w:hint="eastAsia"/>
          <w:i/>
          <w:iCs/>
        </w:rPr>
        <w:t>"</w:t>
      </w:r>
      <w:proofErr w:type="spellStart"/>
      <w:proofErr w:type="gramStart"/>
      <w:r w:rsidRPr="00AF5CFD">
        <w:rPr>
          <w:rFonts w:hint="eastAsia"/>
          <w:i/>
          <w:iCs/>
        </w:rPr>
        <w:t>org.apache</w:t>
      </w:r>
      <w:proofErr w:type="gramEnd"/>
      <w:r w:rsidRPr="00AF5CFD">
        <w:rPr>
          <w:rFonts w:hint="eastAsia"/>
          <w:i/>
          <w:iCs/>
        </w:rPr>
        <w:t>.commons.dbcp.BasicDataSource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52A101E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&lt;property name=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driverClassName</w:t>
      </w:r>
      <w:proofErr w:type="spellEnd"/>
      <w:r w:rsidRPr="00AF5CFD">
        <w:rPr>
          <w:rFonts w:hint="eastAsia"/>
          <w:i/>
          <w:iCs/>
        </w:rPr>
        <w:t>"</w:t>
      </w:r>
    </w:p>
    <w:p w14:paraId="05D2161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 value=</w:t>
      </w:r>
      <w:r w:rsidRPr="00AF5CFD">
        <w:rPr>
          <w:rFonts w:hint="eastAsia"/>
          <w:i/>
          <w:iCs/>
        </w:rPr>
        <w:t>"</w:t>
      </w:r>
      <w:proofErr w:type="spellStart"/>
      <w:proofErr w:type="gramStart"/>
      <w:r w:rsidRPr="00AF5CFD">
        <w:rPr>
          <w:rFonts w:hint="eastAsia"/>
          <w:i/>
          <w:iCs/>
        </w:rPr>
        <w:t>com.microsoft</w:t>
      </w:r>
      <w:proofErr w:type="gramEnd"/>
      <w:r w:rsidRPr="00AF5CFD">
        <w:rPr>
          <w:rFonts w:hint="eastAsia"/>
          <w:i/>
          <w:iCs/>
        </w:rPr>
        <w:t>.sqlserver.jdbc.SQLServerDriver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67A5514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&lt;/property&gt;</w:t>
      </w:r>
    </w:p>
    <w:p w14:paraId="4C2C1F7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&lt;property name=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url</w:t>
      </w:r>
      <w:proofErr w:type="spellEnd"/>
      <w:r w:rsidRPr="00AF5CFD">
        <w:rPr>
          <w:rFonts w:hint="eastAsia"/>
          <w:i/>
          <w:iCs/>
        </w:rPr>
        <w:t>"</w:t>
      </w:r>
    </w:p>
    <w:p w14:paraId="53BF9F5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 value=</w:t>
      </w:r>
      <w:r w:rsidRPr="00AF5CFD">
        <w:rPr>
          <w:rFonts w:hint="eastAsia"/>
          <w:i/>
          <w:iCs/>
        </w:rPr>
        <w:t>"</w:t>
      </w:r>
      <w:proofErr w:type="spellStart"/>
      <w:proofErr w:type="gramStart"/>
      <w:r w:rsidRPr="00AF5CFD">
        <w:rPr>
          <w:rFonts w:hint="eastAsia"/>
          <w:i/>
          <w:iCs/>
        </w:rPr>
        <w:t>jdbc:sqlserver</w:t>
      </w:r>
      <w:proofErr w:type="spellEnd"/>
      <w:r w:rsidRPr="00AF5CFD">
        <w:rPr>
          <w:rFonts w:hint="eastAsia"/>
          <w:i/>
          <w:iCs/>
        </w:rPr>
        <w:t>://localhost:1433;databaseName=</w:t>
      </w:r>
      <w:proofErr w:type="spellStart"/>
      <w:r w:rsidRPr="00AF5CFD">
        <w:rPr>
          <w:rFonts w:hint="eastAsia"/>
          <w:i/>
          <w:iCs/>
        </w:rPr>
        <w:t>MyTest</w:t>
      </w:r>
      <w:proofErr w:type="spellEnd"/>
      <w:proofErr w:type="gram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7950FCF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&lt;/property&gt;</w:t>
      </w:r>
    </w:p>
    <w:p w14:paraId="33063FB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&lt;property name=</w:t>
      </w:r>
      <w:r w:rsidRPr="00AF5CFD">
        <w:rPr>
          <w:rFonts w:hint="eastAsia"/>
          <w:i/>
          <w:iCs/>
        </w:rPr>
        <w:t>"username"</w:t>
      </w:r>
      <w:r w:rsidRPr="00AF5CFD">
        <w:rPr>
          <w:rFonts w:hint="eastAsia"/>
        </w:rPr>
        <w:t> value=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sa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&gt;&lt;/property&gt;</w:t>
      </w:r>
    </w:p>
    <w:p w14:paraId="11C7262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&lt;property name=</w:t>
      </w:r>
      <w:r w:rsidRPr="00AF5CFD">
        <w:rPr>
          <w:rFonts w:hint="eastAsia"/>
          <w:i/>
          <w:iCs/>
        </w:rPr>
        <w:t>"password"</w:t>
      </w:r>
      <w:r w:rsidRPr="00AF5CFD">
        <w:rPr>
          <w:rFonts w:hint="eastAsia"/>
        </w:rPr>
        <w:t> value=</w:t>
      </w:r>
      <w:r w:rsidRPr="00AF5CFD">
        <w:rPr>
          <w:rFonts w:hint="eastAsia"/>
          <w:i/>
          <w:iCs/>
        </w:rPr>
        <w:t>"87601469"</w:t>
      </w:r>
      <w:r w:rsidRPr="00AF5CFD">
        <w:rPr>
          <w:rFonts w:hint="eastAsia"/>
        </w:rPr>
        <w:t>&gt;&lt;/property&gt;</w:t>
      </w:r>
    </w:p>
    <w:p w14:paraId="201045E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&lt;/bean&gt;</w:t>
      </w:r>
    </w:p>
    <w:p w14:paraId="2B5628D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&lt;bean id=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sessionFactory</w:t>
      </w:r>
      <w:proofErr w:type="spellEnd"/>
      <w:r w:rsidRPr="00AF5CFD">
        <w:rPr>
          <w:rFonts w:hint="eastAsia"/>
          <w:i/>
          <w:iCs/>
        </w:rPr>
        <w:t>"</w:t>
      </w:r>
    </w:p>
    <w:p w14:paraId="2369F1B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class=</w:t>
      </w:r>
      <w:r w:rsidRPr="00AF5CFD">
        <w:rPr>
          <w:rFonts w:hint="eastAsia"/>
          <w:i/>
          <w:iCs/>
        </w:rPr>
        <w:t>"</w:t>
      </w:r>
      <w:proofErr w:type="gramStart"/>
      <w:r w:rsidRPr="00AF5CFD">
        <w:rPr>
          <w:rFonts w:hint="eastAsia"/>
          <w:i/>
          <w:iCs/>
        </w:rPr>
        <w:t>org.springframework.orm.hibernate3.LocalSessionFactoryBean</w:t>
      </w:r>
      <w:proofErr w:type="gram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3269B32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&lt;property name=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dataSource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1C0A73D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 &lt;ref bean=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dataSource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&gt;&lt;/ref&gt;</w:t>
      </w:r>
    </w:p>
    <w:p w14:paraId="580B2AC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&lt;/property&gt;</w:t>
      </w:r>
    </w:p>
    <w:p w14:paraId="3F74805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&lt;property name=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hibernateProperties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736D3D7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 &lt;props&gt;</w:t>
      </w:r>
    </w:p>
    <w:p w14:paraId="40DCA5B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lastRenderedPageBreak/>
        <w:t>                &lt;prop key=</w:t>
      </w:r>
      <w:r w:rsidRPr="00AF5CFD">
        <w:rPr>
          <w:rFonts w:hint="eastAsia"/>
          <w:i/>
          <w:iCs/>
        </w:rPr>
        <w:t>"</w:t>
      </w:r>
      <w:proofErr w:type="spellStart"/>
      <w:proofErr w:type="gramStart"/>
      <w:r w:rsidRPr="00AF5CFD">
        <w:rPr>
          <w:rFonts w:hint="eastAsia"/>
          <w:i/>
          <w:iCs/>
        </w:rPr>
        <w:t>hibernate.dialect</w:t>
      </w:r>
      <w:proofErr w:type="spellEnd"/>
      <w:proofErr w:type="gram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6BCF793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                </w:t>
      </w:r>
      <w:proofErr w:type="spellStart"/>
      <w:proofErr w:type="gramStart"/>
      <w:r w:rsidRPr="00AF5CFD">
        <w:rPr>
          <w:rFonts w:hint="eastAsia"/>
        </w:rPr>
        <w:t>org.hibernate</w:t>
      </w:r>
      <w:proofErr w:type="gramEnd"/>
      <w:r w:rsidRPr="00AF5CFD">
        <w:rPr>
          <w:rFonts w:hint="eastAsia"/>
        </w:rPr>
        <w:t>.dialect.SQLServerDialect</w:t>
      </w:r>
      <w:proofErr w:type="spellEnd"/>
    </w:p>
    <w:p w14:paraId="1169EAE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     &lt;/prop&gt;</w:t>
      </w:r>
    </w:p>
    <w:p w14:paraId="276480B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 &lt;/props&gt;</w:t>
      </w:r>
    </w:p>
    <w:p w14:paraId="55AA070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&lt;/property&gt;</w:t>
      </w:r>
    </w:p>
    <w:p w14:paraId="76DC73A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&lt;property name=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mappingResources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024CCA6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 &lt;list&gt;</w:t>
      </w:r>
    </w:p>
    <w:p w14:paraId="56FD558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     &lt;value&gt;./</w:t>
      </w:r>
      <w:r w:rsidRPr="00795814">
        <w:rPr>
          <w:rFonts w:hint="eastAsia"/>
          <w:color w:val="FF0000"/>
        </w:rPr>
        <w:t>User.hbm.xm</w:t>
      </w:r>
      <w:r w:rsidRPr="00AF5CFD">
        <w:rPr>
          <w:rFonts w:hint="eastAsia"/>
        </w:rPr>
        <w:t>l&lt;/value&gt;&lt;/list&gt;</w:t>
      </w:r>
    </w:p>
    <w:p w14:paraId="4FC7689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&lt;/property&gt;&lt;/bean&gt;</w:t>
      </w:r>
    </w:p>
    <w:p w14:paraId="3004A1C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</w:t>
      </w:r>
    </w:p>
    <w:p w14:paraId="3CBF3439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        </w:t>
      </w:r>
      <w:proofErr w:type="gramStart"/>
      <w:r w:rsidRPr="00AF5CFD">
        <w:rPr>
          <w:rFonts w:hint="eastAsia"/>
        </w:rPr>
        <w:t>&lt;!--</w:t>
      </w:r>
      <w:proofErr w:type="gramEnd"/>
      <w:r w:rsidRPr="00AF5CFD">
        <w:rPr>
          <w:rFonts w:hint="eastAsia"/>
        </w:rPr>
        <w:t xml:space="preserve"> </w:t>
      </w:r>
      <w:r w:rsidRPr="00AF5CFD">
        <w:rPr>
          <w:rFonts w:hint="eastAsia"/>
        </w:rPr>
        <w:t>用户添加的</w:t>
      </w:r>
      <w:r w:rsidRPr="00AF5CFD">
        <w:rPr>
          <w:rFonts w:hint="eastAsia"/>
        </w:rPr>
        <w:t>Bean --&gt;</w:t>
      </w:r>
    </w:p>
    <w:p w14:paraId="0E433BE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&lt;bean id=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hwpLoginAction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 class=</w:t>
      </w:r>
      <w:r w:rsidRPr="00AF5CFD">
        <w:rPr>
          <w:rFonts w:hint="eastAsia"/>
          <w:i/>
          <w:iCs/>
        </w:rPr>
        <w:t>"</w:t>
      </w:r>
      <w:proofErr w:type="spellStart"/>
      <w:proofErr w:type="gramStart"/>
      <w:r w:rsidRPr="00AF5CFD">
        <w:rPr>
          <w:rFonts w:hint="eastAsia"/>
          <w:i/>
          <w:iCs/>
        </w:rPr>
        <w:t>com.LoginAction</w:t>
      </w:r>
      <w:proofErr w:type="spellEnd"/>
      <w:proofErr w:type="gram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445D2A6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 &lt;property name=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mgr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 ref=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mgr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&gt;&lt;/property&gt;</w:t>
      </w:r>
    </w:p>
    <w:p w14:paraId="452FF74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&lt;/bean&gt;</w:t>
      </w:r>
    </w:p>
    <w:p w14:paraId="5C2E141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</w:t>
      </w:r>
    </w:p>
    <w:p w14:paraId="6EC4AFA2" w14:textId="09FAA6AB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&lt;bean id=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mgr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 class=</w:t>
      </w:r>
      <w:r w:rsidRPr="00AF5CFD">
        <w:rPr>
          <w:rFonts w:hint="eastAsia"/>
          <w:i/>
          <w:iCs/>
        </w:rPr>
        <w:t>"</w:t>
      </w:r>
      <w:proofErr w:type="spellStart"/>
      <w:proofErr w:type="gramStart"/>
      <w:r w:rsidRPr="00AF5CFD">
        <w:rPr>
          <w:rFonts w:hint="eastAsia"/>
          <w:i/>
          <w:iCs/>
        </w:rPr>
        <w:t>com.service</w:t>
      </w:r>
      <w:proofErr w:type="gramEnd"/>
      <w:r w:rsidRPr="00AF5CFD">
        <w:rPr>
          <w:rFonts w:hint="eastAsia"/>
          <w:i/>
          <w:iCs/>
        </w:rPr>
        <w:t>.impl.</w:t>
      </w:r>
      <w:r w:rsidR="00DF2606">
        <w:rPr>
          <w:i/>
          <w:iCs/>
        </w:rPr>
        <w:t>UserServer</w:t>
      </w:r>
      <w:r w:rsidRPr="00AF5CFD">
        <w:rPr>
          <w:rFonts w:hint="eastAsia"/>
          <w:i/>
          <w:iCs/>
        </w:rPr>
        <w:t>Impl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0A92C36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 &lt;property name=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userDAO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 ref=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hwpuserDAO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&gt;&lt;/property&gt;</w:t>
      </w:r>
    </w:p>
    <w:p w14:paraId="3B6003E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&lt;/bean&gt;</w:t>
      </w:r>
    </w:p>
    <w:p w14:paraId="6D820CC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</w:t>
      </w:r>
    </w:p>
    <w:p w14:paraId="31303A8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&lt;bean id=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hwpuserDAO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 class=</w:t>
      </w:r>
      <w:r w:rsidRPr="00AF5CFD">
        <w:rPr>
          <w:rFonts w:hint="eastAsia"/>
          <w:i/>
          <w:iCs/>
        </w:rPr>
        <w:t>"</w:t>
      </w:r>
      <w:proofErr w:type="spellStart"/>
      <w:proofErr w:type="gramStart"/>
      <w:r w:rsidRPr="00AF5CFD">
        <w:rPr>
          <w:rFonts w:hint="eastAsia"/>
          <w:i/>
          <w:iCs/>
        </w:rPr>
        <w:t>com.dao.impl</w:t>
      </w:r>
      <w:proofErr w:type="gramEnd"/>
      <w:r w:rsidRPr="00AF5CFD">
        <w:rPr>
          <w:rFonts w:hint="eastAsia"/>
          <w:i/>
          <w:iCs/>
        </w:rPr>
        <w:t>.UserDAOImpl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224234F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 &lt;property name=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sessionFactory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60F6E57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     &lt;ref local=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sessionFactory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 /&gt;</w:t>
      </w:r>
    </w:p>
    <w:p w14:paraId="7ACDB1C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 &lt;/property&gt;</w:t>
      </w:r>
    </w:p>
    <w:p w14:paraId="4029742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&lt;/bean&gt;</w:t>
      </w:r>
    </w:p>
    <w:p w14:paraId="1159249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&lt;/beans&gt;</w:t>
      </w:r>
    </w:p>
    <w:p w14:paraId="23DD0EA5" w14:textId="63EA65B1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注意：在</w:t>
      </w:r>
      <w:r w:rsidRPr="00AF5CFD">
        <w:rPr>
          <w:rFonts w:hint="eastAsia"/>
        </w:rPr>
        <w:t>LoginAction.java</w:t>
      </w:r>
      <w:r w:rsidRPr="00AF5CFD">
        <w:rPr>
          <w:rFonts w:hint="eastAsia"/>
        </w:rPr>
        <w:t>中，我们声明了一个</w:t>
      </w:r>
      <w:proofErr w:type="spellStart"/>
      <w:r w:rsidR="00DF2606">
        <w:t>UserServer</w:t>
      </w:r>
      <w:proofErr w:type="spellEnd"/>
      <w:r w:rsidRPr="00AF5CFD">
        <w:rPr>
          <w:rFonts w:hint="eastAsia"/>
        </w:rPr>
        <w:t>类型的对象</w:t>
      </w:r>
      <w:proofErr w:type="spellStart"/>
      <w:r w:rsidRPr="00AF5CFD">
        <w:rPr>
          <w:rFonts w:hint="eastAsia"/>
        </w:rPr>
        <w:t>mgr</w:t>
      </w:r>
      <w:proofErr w:type="spellEnd"/>
      <w:r w:rsidRPr="00AF5CFD">
        <w:rPr>
          <w:rFonts w:hint="eastAsia"/>
        </w:rPr>
        <w:t>，但是没有实例化它（没有</w:t>
      </w:r>
      <w:r w:rsidRPr="00AF5CFD">
        <w:rPr>
          <w:rFonts w:hint="eastAsia"/>
        </w:rPr>
        <w:t>new</w:t>
      </w:r>
      <w:r w:rsidRPr="00AF5CFD">
        <w:rPr>
          <w:rFonts w:hint="eastAsia"/>
        </w:rPr>
        <w:t>它），实际上，这个对象是通过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采用依赖注入完成实例化的。</w:t>
      </w:r>
    </w:p>
    <w:p w14:paraId="7287915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要想成功地利用</w:t>
      </w:r>
      <w:r w:rsidRPr="00AF5CFD">
        <w:rPr>
          <w:rFonts w:hint="eastAsia"/>
        </w:rPr>
        <w:t>Spring</w:t>
      </w:r>
      <w:r w:rsidRPr="00AF5CFD">
        <w:rPr>
          <w:rFonts w:hint="eastAsia"/>
        </w:rPr>
        <w:t>依赖注入，需要采取如下</w:t>
      </w:r>
      <w:r w:rsidRPr="00AF5CFD">
        <w:rPr>
          <w:rFonts w:hint="eastAsia"/>
        </w:rPr>
        <w:t>4</w:t>
      </w:r>
      <w:r w:rsidRPr="00AF5CFD">
        <w:rPr>
          <w:rFonts w:hint="eastAsia"/>
        </w:rPr>
        <w:t>个步骤：</w:t>
      </w:r>
    </w:p>
    <w:p w14:paraId="55E0197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lastRenderedPageBreak/>
        <w:t>Ⅰ）在</w:t>
      </w:r>
      <w:r w:rsidRPr="00AF5CFD">
        <w:rPr>
          <w:rFonts w:hint="eastAsia"/>
        </w:rPr>
        <w:t>Java</w:t>
      </w:r>
      <w:r w:rsidRPr="00AF5CFD">
        <w:rPr>
          <w:rFonts w:hint="eastAsia"/>
        </w:rPr>
        <w:t>类中声明这个对象，例如</w:t>
      </w:r>
    </w:p>
    <w:p w14:paraId="113EAA8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class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LoginAction</w:t>
      </w:r>
      <w:proofErr w:type="spellEnd"/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extends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ActionSupport</w:t>
      </w:r>
      <w:proofErr w:type="spellEnd"/>
      <w:r w:rsidRPr="00AF5CFD">
        <w:rPr>
          <w:rFonts w:hint="eastAsia"/>
        </w:rPr>
        <w:t xml:space="preserve"> {</w:t>
      </w:r>
    </w:p>
    <w:p w14:paraId="2C21AA68" w14:textId="3002ECA9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protected</w:t>
      </w:r>
      <w:r w:rsidRPr="00AF5CFD">
        <w:rPr>
          <w:rFonts w:hint="eastAsia"/>
        </w:rPr>
        <w:t> </w:t>
      </w:r>
      <w:proofErr w:type="spellStart"/>
      <w:r w:rsidR="00DF2606">
        <w:t>UserServer</w:t>
      </w:r>
      <w:proofErr w:type="spellEnd"/>
      <w:r w:rsidRPr="00AF5CFD">
        <w:rPr>
          <w:rFonts w:hint="eastAsia"/>
        </w:rPr>
        <w:t xml:space="preserve"> </w:t>
      </w:r>
      <w:proofErr w:type="spellStart"/>
      <w:r w:rsidRPr="00AF5CFD">
        <w:rPr>
          <w:rFonts w:hint="eastAsia"/>
        </w:rPr>
        <w:t>mgr</w:t>
      </w:r>
      <w:proofErr w:type="spellEnd"/>
      <w:r w:rsidRPr="00AF5CFD">
        <w:rPr>
          <w:rFonts w:hint="eastAsia"/>
        </w:rPr>
        <w:t>;     //</w:t>
      </w:r>
      <w:r w:rsidRPr="00AF5CFD">
        <w:rPr>
          <w:rFonts w:hint="eastAsia"/>
        </w:rPr>
        <w:t>该对象采用</w:t>
      </w:r>
      <w:r w:rsidRPr="00AF5CFD">
        <w:rPr>
          <w:rFonts w:hint="eastAsia"/>
        </w:rPr>
        <w:t xml:space="preserve"> Spring </w:t>
      </w:r>
      <w:r w:rsidRPr="00AF5CFD">
        <w:rPr>
          <w:rFonts w:hint="eastAsia"/>
        </w:rPr>
        <w:t>依赖注入</w:t>
      </w:r>
    </w:p>
    <w:p w14:paraId="229320B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}</w:t>
      </w:r>
    </w:p>
    <w:p w14:paraId="0159CFA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Ⅱ）在</w:t>
      </w:r>
      <w:r w:rsidRPr="00AF5CFD">
        <w:rPr>
          <w:rFonts w:hint="eastAsia"/>
        </w:rPr>
        <w:t>Java</w:t>
      </w:r>
      <w:r w:rsidRPr="00AF5CFD">
        <w:rPr>
          <w:rFonts w:hint="eastAsia"/>
        </w:rPr>
        <w:t>类中为这个对象编写</w:t>
      </w:r>
      <w:r w:rsidRPr="00AF5CFD">
        <w:rPr>
          <w:rFonts w:hint="eastAsia"/>
        </w:rPr>
        <w:t>get</w:t>
      </w:r>
      <w:r w:rsidRPr="00AF5CFD">
        <w:rPr>
          <w:rFonts w:hint="eastAsia"/>
        </w:rPr>
        <w:t>、</w:t>
      </w:r>
      <w:r w:rsidRPr="00AF5CFD">
        <w:rPr>
          <w:rFonts w:hint="eastAsia"/>
        </w:rPr>
        <w:t xml:space="preserve">set </w:t>
      </w:r>
      <w:r w:rsidRPr="00AF5CFD">
        <w:rPr>
          <w:rFonts w:hint="eastAsia"/>
        </w:rPr>
        <w:t>方法，例如</w:t>
      </w:r>
    </w:p>
    <w:p w14:paraId="6D806A6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//Spring</w:t>
      </w:r>
      <w:r w:rsidRPr="00AF5CFD">
        <w:rPr>
          <w:rFonts w:hint="eastAsia"/>
        </w:rPr>
        <w:t>依赖注入的对象必须有</w:t>
      </w:r>
      <w:r w:rsidRPr="00AF5CFD">
        <w:rPr>
          <w:rFonts w:hint="eastAsia"/>
        </w:rPr>
        <w:t>get</w:t>
      </w:r>
      <w:r w:rsidRPr="00AF5CFD">
        <w:rPr>
          <w:rFonts w:hint="eastAsia"/>
        </w:rPr>
        <w:t>、</w:t>
      </w:r>
      <w:r w:rsidRPr="00AF5CFD">
        <w:rPr>
          <w:rFonts w:hint="eastAsia"/>
        </w:rPr>
        <w:t>set</w:t>
      </w:r>
      <w:r w:rsidRPr="00AF5CFD">
        <w:rPr>
          <w:rFonts w:hint="eastAsia"/>
        </w:rPr>
        <w:t>方法。方法命名规则：</w:t>
      </w:r>
      <w:r w:rsidRPr="00AF5CFD">
        <w:rPr>
          <w:rFonts w:hint="eastAsia"/>
        </w:rPr>
        <w:t>get+</w:t>
      </w:r>
      <w:r w:rsidRPr="00AF5CFD">
        <w:rPr>
          <w:rFonts w:hint="eastAsia"/>
        </w:rPr>
        <w:t>变量名。为了便于记忆，名第一个字母可以大写。</w:t>
      </w:r>
    </w:p>
    <w:p w14:paraId="727F9DE1" w14:textId="0CB727AF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r w:rsidRPr="00AF5CFD">
        <w:rPr>
          <w:rFonts w:hint="eastAsia"/>
          <w:b/>
          <w:bCs/>
        </w:rPr>
        <w:t>void</w:t>
      </w:r>
      <w:r w:rsidRPr="00AF5CFD">
        <w:rPr>
          <w:rFonts w:hint="eastAsia"/>
        </w:rPr>
        <w:t> </w:t>
      </w:r>
      <w:proofErr w:type="spellStart"/>
      <w:proofErr w:type="gramStart"/>
      <w:r w:rsidRPr="00AF5CFD">
        <w:rPr>
          <w:rFonts w:hint="eastAsia"/>
        </w:rPr>
        <w:t>setMgr</w:t>
      </w:r>
      <w:proofErr w:type="spellEnd"/>
      <w:r w:rsidRPr="00AF5CFD">
        <w:rPr>
          <w:rFonts w:hint="eastAsia"/>
        </w:rPr>
        <w:t>(</w:t>
      </w:r>
      <w:proofErr w:type="spellStart"/>
      <w:proofErr w:type="gramEnd"/>
      <w:r w:rsidR="00DF2606">
        <w:t>UserServer</w:t>
      </w:r>
      <w:proofErr w:type="spellEnd"/>
      <w:r w:rsidRPr="00AF5CFD">
        <w:rPr>
          <w:rFonts w:hint="eastAsia"/>
        </w:rPr>
        <w:t xml:space="preserve"> </w:t>
      </w:r>
      <w:proofErr w:type="spellStart"/>
      <w:r w:rsidRPr="00AF5CFD">
        <w:rPr>
          <w:rFonts w:hint="eastAsia"/>
        </w:rPr>
        <w:t>mgr</w:t>
      </w:r>
      <w:proofErr w:type="spellEnd"/>
      <w:r w:rsidRPr="00AF5CFD">
        <w:rPr>
          <w:rFonts w:hint="eastAsia"/>
        </w:rPr>
        <w:t>)   </w:t>
      </w:r>
    </w:p>
    <w:p w14:paraId="24D8B4A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{</w:t>
      </w:r>
    </w:p>
    <w:p w14:paraId="2897448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</w:t>
      </w:r>
      <w:proofErr w:type="spellStart"/>
      <w:r w:rsidRPr="00AF5CFD">
        <w:rPr>
          <w:rFonts w:hint="eastAsia"/>
          <w:b/>
          <w:bCs/>
        </w:rPr>
        <w:t>this</w:t>
      </w:r>
      <w:r w:rsidRPr="00AF5CFD">
        <w:rPr>
          <w:rFonts w:hint="eastAsia"/>
        </w:rPr>
        <w:t>.mgr</w:t>
      </w:r>
      <w:proofErr w:type="spellEnd"/>
      <w:r w:rsidRPr="00AF5CFD">
        <w:rPr>
          <w:rFonts w:hint="eastAsia"/>
        </w:rPr>
        <w:t xml:space="preserve"> = </w:t>
      </w:r>
      <w:proofErr w:type="spellStart"/>
      <w:r w:rsidRPr="00AF5CFD">
        <w:rPr>
          <w:rFonts w:hint="eastAsia"/>
        </w:rPr>
        <w:t>mgr</w:t>
      </w:r>
      <w:proofErr w:type="spellEnd"/>
      <w:r w:rsidRPr="00AF5CFD">
        <w:rPr>
          <w:rFonts w:hint="eastAsia"/>
        </w:rPr>
        <w:t>;</w:t>
      </w:r>
    </w:p>
    <w:p w14:paraId="4E2C00E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}</w:t>
      </w:r>
    </w:p>
    <w:p w14:paraId="092B50F3" w14:textId="4AB3E9B4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</w:t>
      </w:r>
      <w:r w:rsidRPr="00AF5CFD">
        <w:rPr>
          <w:rFonts w:hint="eastAsia"/>
          <w:b/>
          <w:bCs/>
        </w:rPr>
        <w:t>public</w:t>
      </w:r>
      <w:r w:rsidRPr="00AF5CFD">
        <w:rPr>
          <w:rFonts w:hint="eastAsia"/>
        </w:rPr>
        <w:t> </w:t>
      </w:r>
      <w:proofErr w:type="spellStart"/>
      <w:r w:rsidR="00DF2606">
        <w:t>UserServer</w:t>
      </w:r>
      <w:proofErr w:type="spellEnd"/>
      <w:r w:rsidRPr="00AF5CFD">
        <w:rPr>
          <w:rFonts w:hint="eastAsia"/>
        </w:rPr>
        <w:t xml:space="preserve"> get</w:t>
      </w:r>
      <w:r w:rsidR="00795814">
        <w:t>M</w:t>
      </w:r>
      <w:r w:rsidRPr="00AF5CFD">
        <w:rPr>
          <w:rFonts w:hint="eastAsia"/>
        </w:rPr>
        <w:t>gr()</w:t>
      </w:r>
    </w:p>
    <w:p w14:paraId="5DCD222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{</w:t>
      </w:r>
    </w:p>
    <w:p w14:paraId="21A38AD5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</w:t>
      </w:r>
      <w:r w:rsidRPr="00AF5CFD">
        <w:rPr>
          <w:rFonts w:hint="eastAsia"/>
          <w:b/>
          <w:bCs/>
        </w:rPr>
        <w:t>return</w:t>
      </w:r>
      <w:r w:rsidRPr="00AF5CFD">
        <w:rPr>
          <w:rFonts w:hint="eastAsia"/>
        </w:rPr>
        <w:t> </w:t>
      </w:r>
      <w:proofErr w:type="spellStart"/>
      <w:r w:rsidRPr="00AF5CFD">
        <w:rPr>
          <w:rFonts w:hint="eastAsia"/>
        </w:rPr>
        <w:t>mgr</w:t>
      </w:r>
      <w:proofErr w:type="spellEnd"/>
      <w:r w:rsidRPr="00AF5CFD">
        <w:rPr>
          <w:rFonts w:hint="eastAsia"/>
        </w:rPr>
        <w:t>;</w:t>
      </w:r>
    </w:p>
    <w:p w14:paraId="1A11D95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}</w:t>
      </w:r>
    </w:p>
    <w:p w14:paraId="39CC58F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这里，</w:t>
      </w:r>
      <w:r w:rsidRPr="00AF5CFD">
        <w:rPr>
          <w:rFonts w:hint="eastAsia"/>
        </w:rPr>
        <w:t>get</w:t>
      </w:r>
      <w:r w:rsidRPr="00AF5CFD">
        <w:rPr>
          <w:rFonts w:hint="eastAsia"/>
        </w:rPr>
        <w:t>、</w:t>
      </w:r>
      <w:r w:rsidRPr="00AF5CFD">
        <w:rPr>
          <w:rFonts w:hint="eastAsia"/>
        </w:rPr>
        <w:t xml:space="preserve">set </w:t>
      </w:r>
      <w:r w:rsidRPr="00AF5CFD">
        <w:rPr>
          <w:rFonts w:hint="eastAsia"/>
        </w:rPr>
        <w:t>方法名原则上是</w:t>
      </w:r>
      <w:r w:rsidRPr="00AF5CFD">
        <w:rPr>
          <w:rFonts w:hint="eastAsia"/>
        </w:rPr>
        <w:t>get</w:t>
      </w:r>
      <w:r w:rsidRPr="00AF5CFD">
        <w:rPr>
          <w:rFonts w:hint="eastAsia"/>
        </w:rPr>
        <w:t>、</w:t>
      </w:r>
      <w:r w:rsidRPr="00AF5CFD">
        <w:rPr>
          <w:rFonts w:hint="eastAsia"/>
        </w:rPr>
        <w:t>set</w:t>
      </w:r>
      <w:r w:rsidRPr="00AF5CFD">
        <w:rPr>
          <w:rFonts w:hint="eastAsia"/>
        </w:rPr>
        <w:t>加上变量名，例如：</w:t>
      </w:r>
      <w:proofErr w:type="spellStart"/>
      <w:r w:rsidRPr="00AF5CFD">
        <w:rPr>
          <w:rFonts w:hint="eastAsia"/>
        </w:rPr>
        <w:t>getmgr</w:t>
      </w:r>
      <w:proofErr w:type="spellEnd"/>
      <w:r w:rsidRPr="00AF5CFD">
        <w:rPr>
          <w:rFonts w:hint="eastAsia"/>
        </w:rPr>
        <w:t>、</w:t>
      </w:r>
      <w:proofErr w:type="spellStart"/>
      <w:r w:rsidRPr="00AF5CFD">
        <w:rPr>
          <w:rFonts w:hint="eastAsia"/>
        </w:rPr>
        <w:t>stmgr</w:t>
      </w:r>
      <w:proofErr w:type="spellEnd"/>
      <w:r w:rsidRPr="00AF5CFD">
        <w:rPr>
          <w:rFonts w:hint="eastAsia"/>
        </w:rPr>
        <w:t>。为了便于记忆，变量名的第一个字母可以大写（其余的不行），例如</w:t>
      </w:r>
      <w:proofErr w:type="spellStart"/>
      <w:r w:rsidRPr="00AF5CFD">
        <w:rPr>
          <w:rFonts w:hint="eastAsia"/>
        </w:rPr>
        <w:t>getMgr</w:t>
      </w:r>
      <w:proofErr w:type="spellEnd"/>
      <w:r w:rsidRPr="00AF5CFD">
        <w:rPr>
          <w:rFonts w:hint="eastAsia"/>
        </w:rPr>
        <w:t>、</w:t>
      </w:r>
      <w:proofErr w:type="spellStart"/>
      <w:r w:rsidRPr="00AF5CFD">
        <w:rPr>
          <w:rFonts w:hint="eastAsia"/>
        </w:rPr>
        <w:t>setMgr</w:t>
      </w:r>
      <w:proofErr w:type="spellEnd"/>
    </w:p>
    <w:p w14:paraId="6F7CEA1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Ⅲ）在</w:t>
      </w:r>
      <w:r w:rsidRPr="00AF5CFD">
        <w:rPr>
          <w:rFonts w:hint="eastAsia"/>
        </w:rPr>
        <w:t>applicationContext.xml</w:t>
      </w:r>
      <w:r w:rsidRPr="00AF5CFD">
        <w:rPr>
          <w:rFonts w:hint="eastAsia"/>
        </w:rPr>
        <w:t>中，声明这个</w:t>
      </w:r>
      <w:r w:rsidRPr="00AF5CFD">
        <w:rPr>
          <w:rFonts w:hint="eastAsia"/>
        </w:rPr>
        <w:t>bean</w:t>
      </w:r>
      <w:r w:rsidRPr="00AF5CFD">
        <w:rPr>
          <w:rFonts w:hint="eastAsia"/>
        </w:rPr>
        <w:t>，例如</w:t>
      </w:r>
    </w:p>
    <w:p w14:paraId="262C8A2F" w14:textId="38261302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&lt;bean id=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mgr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 class=</w:t>
      </w:r>
      <w:r w:rsidRPr="00AF5CFD">
        <w:rPr>
          <w:rFonts w:hint="eastAsia"/>
          <w:i/>
          <w:iCs/>
        </w:rPr>
        <w:t>"</w:t>
      </w:r>
      <w:proofErr w:type="spellStart"/>
      <w:proofErr w:type="gramStart"/>
      <w:r w:rsidRPr="00AF5CFD">
        <w:rPr>
          <w:rFonts w:hint="eastAsia"/>
          <w:i/>
          <w:iCs/>
        </w:rPr>
        <w:t>com.service</w:t>
      </w:r>
      <w:proofErr w:type="gramEnd"/>
      <w:r w:rsidRPr="00AF5CFD">
        <w:rPr>
          <w:rFonts w:hint="eastAsia"/>
          <w:i/>
          <w:iCs/>
        </w:rPr>
        <w:t>.impl.</w:t>
      </w:r>
      <w:r w:rsidR="00DF2606">
        <w:rPr>
          <w:i/>
          <w:iCs/>
        </w:rPr>
        <w:t>UserServer</w:t>
      </w:r>
      <w:r w:rsidRPr="00AF5CFD">
        <w:rPr>
          <w:rFonts w:hint="eastAsia"/>
          <w:i/>
          <w:iCs/>
        </w:rPr>
        <w:t>Impl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15BDF83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 &lt;property name=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userDAO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 ref=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hwpuserDAO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&gt;&lt;/property&gt;</w:t>
      </w:r>
    </w:p>
    <w:p w14:paraId="33E8AA0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&lt;/bean&gt;</w:t>
      </w:r>
    </w:p>
    <w:p w14:paraId="7FCFAA07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这里，</w:t>
      </w:r>
      <w:r w:rsidRPr="00AF5CFD">
        <w:rPr>
          <w:rFonts w:hint="eastAsia"/>
        </w:rPr>
        <w:t>bean</w:t>
      </w:r>
      <w:r w:rsidRPr="00AF5CFD">
        <w:rPr>
          <w:rFonts w:hint="eastAsia"/>
        </w:rPr>
        <w:t>的</w:t>
      </w:r>
      <w:r w:rsidRPr="00AF5CFD">
        <w:rPr>
          <w:rFonts w:hint="eastAsia"/>
        </w:rPr>
        <w:t>id</w:t>
      </w:r>
      <w:r w:rsidRPr="00AF5CFD">
        <w:rPr>
          <w:rFonts w:hint="eastAsia"/>
        </w:rPr>
        <w:t>可以任意取，但是，在一个</w:t>
      </w:r>
      <w:r w:rsidRPr="00AF5CFD">
        <w:rPr>
          <w:rFonts w:hint="eastAsia"/>
        </w:rPr>
        <w:t>applicationContext.xml</w:t>
      </w:r>
      <w:r w:rsidRPr="00AF5CFD">
        <w:rPr>
          <w:rFonts w:hint="eastAsia"/>
        </w:rPr>
        <w:t>配置文件中，它应该是唯一的。</w:t>
      </w:r>
      <w:proofErr w:type="spellStart"/>
      <w:r w:rsidRPr="00AF5CFD">
        <w:rPr>
          <w:rFonts w:hint="eastAsia"/>
        </w:rPr>
        <w:t>userDAO</w:t>
      </w:r>
      <w:proofErr w:type="spellEnd"/>
      <w:r w:rsidRPr="00AF5CFD">
        <w:rPr>
          <w:rFonts w:hint="eastAsia"/>
        </w:rPr>
        <w:t>是这个</w:t>
      </w:r>
      <w:r w:rsidRPr="00AF5CFD">
        <w:rPr>
          <w:rFonts w:hint="eastAsia"/>
        </w:rPr>
        <w:t>bean</w:t>
      </w:r>
      <w:r w:rsidRPr="00AF5CFD">
        <w:rPr>
          <w:rFonts w:hint="eastAsia"/>
        </w:rPr>
        <w:t>的一个对象，它也是采用依赖注入方式提供的，就像一个成员变量的声明。</w:t>
      </w:r>
    </w:p>
    <w:p w14:paraId="5CBAC66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Ⅳ）最后，在</w:t>
      </w:r>
      <w:r w:rsidRPr="00AF5CFD">
        <w:rPr>
          <w:rFonts w:hint="eastAsia"/>
        </w:rPr>
        <w:t>applicationContext.xml</w:t>
      </w:r>
      <w:r w:rsidRPr="00AF5CFD">
        <w:rPr>
          <w:rFonts w:hint="eastAsia"/>
        </w:rPr>
        <w:t>中，将这个</w:t>
      </w:r>
      <w:r w:rsidRPr="00AF5CFD">
        <w:rPr>
          <w:rFonts w:hint="eastAsia"/>
        </w:rPr>
        <w:t>bean</w:t>
      </w:r>
      <w:r w:rsidRPr="00AF5CFD">
        <w:rPr>
          <w:rFonts w:hint="eastAsia"/>
        </w:rPr>
        <w:t>注入到其他</w:t>
      </w:r>
      <w:r w:rsidRPr="00AF5CFD">
        <w:rPr>
          <w:rFonts w:hint="eastAsia"/>
        </w:rPr>
        <w:t>bean</w:t>
      </w:r>
      <w:r w:rsidRPr="00AF5CFD">
        <w:rPr>
          <w:rFonts w:hint="eastAsia"/>
        </w:rPr>
        <w:t>中，例如</w:t>
      </w:r>
    </w:p>
    <w:p w14:paraId="045B356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&lt;bean id=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hwpLoginAction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 class=</w:t>
      </w:r>
      <w:r w:rsidRPr="00AF5CFD">
        <w:rPr>
          <w:rFonts w:hint="eastAsia"/>
          <w:i/>
          <w:iCs/>
        </w:rPr>
        <w:t>"</w:t>
      </w:r>
      <w:proofErr w:type="spellStart"/>
      <w:proofErr w:type="gramStart"/>
      <w:r w:rsidRPr="00AF5CFD">
        <w:rPr>
          <w:rFonts w:hint="eastAsia"/>
          <w:i/>
          <w:iCs/>
        </w:rPr>
        <w:t>com.LoginAction</w:t>
      </w:r>
      <w:proofErr w:type="spellEnd"/>
      <w:proofErr w:type="gram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3A1CF9F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 &lt;property name=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mgr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 ref=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mgr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&gt;&lt;/property&gt;</w:t>
      </w:r>
    </w:p>
    <w:p w14:paraId="04AEB6D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&lt;/bean&gt;</w:t>
      </w:r>
    </w:p>
    <w:p w14:paraId="3DA88FAC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本实例中，我们将</w:t>
      </w:r>
      <w:r w:rsidRPr="00AF5CFD">
        <w:rPr>
          <w:rFonts w:hint="eastAsia"/>
        </w:rPr>
        <w:t>"</w:t>
      </w:r>
      <w:proofErr w:type="spellStart"/>
      <w:r w:rsidRPr="00AF5CFD">
        <w:rPr>
          <w:rFonts w:hint="eastAsia"/>
        </w:rPr>
        <w:t>mgr</w:t>
      </w:r>
      <w:proofErr w:type="spellEnd"/>
      <w:r w:rsidRPr="00AF5CFD">
        <w:rPr>
          <w:rFonts w:hint="eastAsia"/>
        </w:rPr>
        <w:t>注入到</w:t>
      </w:r>
      <w:r w:rsidRPr="00AF5CFD">
        <w:rPr>
          <w:rFonts w:hint="eastAsia"/>
        </w:rPr>
        <w:t>LoginAction.java</w:t>
      </w:r>
      <w:r w:rsidRPr="00AF5CFD">
        <w:rPr>
          <w:rFonts w:hint="eastAsia"/>
        </w:rPr>
        <w:t>中。</w:t>
      </w:r>
    </w:p>
    <w:p w14:paraId="069C9D38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lastRenderedPageBreak/>
        <w:t> </w:t>
      </w:r>
    </w:p>
    <w:p w14:paraId="414817C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②</w:t>
      </w:r>
      <w:r w:rsidRPr="00AF5CFD">
        <w:rPr>
          <w:rFonts w:hint="eastAsia"/>
        </w:rPr>
        <w:t xml:space="preserve"> </w:t>
      </w:r>
      <w:r w:rsidRPr="00AF5CFD">
        <w:rPr>
          <w:rFonts w:hint="eastAsia"/>
        </w:rPr>
        <w:t>打开</w:t>
      </w:r>
      <w:r w:rsidRPr="00AF5CFD">
        <w:rPr>
          <w:rFonts w:hint="eastAsia"/>
        </w:rPr>
        <w:t>Hibernate</w:t>
      </w:r>
      <w:r w:rsidRPr="00AF5CFD">
        <w:rPr>
          <w:rFonts w:hint="eastAsia"/>
        </w:rPr>
        <w:t>的配置文件</w:t>
      </w:r>
      <w:r w:rsidRPr="00AF5CFD">
        <w:rPr>
          <w:rFonts w:hint="eastAsia"/>
        </w:rPr>
        <w:t>User.hbm.xml,</w:t>
      </w:r>
      <w:r w:rsidRPr="00AF5CFD">
        <w:rPr>
          <w:rFonts w:hint="eastAsia"/>
        </w:rPr>
        <w:t>填写实体类的完整包名。</w:t>
      </w:r>
    </w:p>
    <w:p w14:paraId="05C4199D" w14:textId="77777777" w:rsidR="00AF5CFD" w:rsidRPr="00AF5CFD" w:rsidRDefault="00AF5CFD" w:rsidP="004664DB">
      <w:pPr>
        <w:spacing w:line="360" w:lineRule="auto"/>
      </w:pPr>
      <w:proofErr w:type="gramStart"/>
      <w:r w:rsidRPr="00AF5CFD">
        <w:rPr>
          <w:rFonts w:hint="eastAsia"/>
        </w:rPr>
        <w:t>&lt;?xml</w:t>
      </w:r>
      <w:proofErr w:type="gramEnd"/>
      <w:r w:rsidRPr="00AF5CFD">
        <w:rPr>
          <w:rFonts w:hint="eastAsia"/>
        </w:rPr>
        <w:t xml:space="preserve"> version=</w:t>
      </w:r>
      <w:r w:rsidRPr="00AF5CFD">
        <w:rPr>
          <w:rFonts w:hint="eastAsia"/>
          <w:i/>
          <w:iCs/>
        </w:rPr>
        <w:t>"1.0"</w:t>
      </w:r>
      <w:r w:rsidRPr="00AF5CFD">
        <w:rPr>
          <w:rFonts w:hint="eastAsia"/>
        </w:rPr>
        <w:t> encoding=</w:t>
      </w:r>
      <w:r w:rsidRPr="00AF5CFD">
        <w:rPr>
          <w:rFonts w:hint="eastAsia"/>
          <w:i/>
          <w:iCs/>
        </w:rPr>
        <w:t>"utf-8"</w:t>
      </w:r>
      <w:r w:rsidRPr="00AF5CFD">
        <w:rPr>
          <w:rFonts w:hint="eastAsia"/>
        </w:rPr>
        <w:t>?&gt;</w:t>
      </w:r>
    </w:p>
    <w:p w14:paraId="4F174EFC" w14:textId="77777777" w:rsidR="00AF5CFD" w:rsidRPr="00AF5CFD" w:rsidRDefault="00AF5CFD" w:rsidP="004664DB">
      <w:pPr>
        <w:spacing w:line="360" w:lineRule="auto"/>
      </w:pPr>
      <w:proofErr w:type="gramStart"/>
      <w:r w:rsidRPr="00AF5CFD">
        <w:rPr>
          <w:rFonts w:hint="eastAsia"/>
        </w:rPr>
        <w:t>&lt;!DOCTYPE</w:t>
      </w:r>
      <w:proofErr w:type="gramEnd"/>
      <w:r w:rsidRPr="00AF5CFD">
        <w:rPr>
          <w:rFonts w:hint="eastAsia"/>
        </w:rPr>
        <w:t xml:space="preserve"> hibernate-mapping PUBLIC "-//Hibernate/Hibernate Mapping DTD 3.0//EN"</w:t>
      </w:r>
    </w:p>
    <w:p w14:paraId="4C3E072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"http://hibernate.sourceforge.net/hibernate-mapping-3.0.dtd"&gt;</w:t>
      </w:r>
    </w:p>
    <w:p w14:paraId="02A5CC8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&lt;!--</w:t>
      </w:r>
    </w:p>
    <w:p w14:paraId="2DA2EFBE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Mapping file </w:t>
      </w:r>
      <w:proofErr w:type="spellStart"/>
      <w:r w:rsidRPr="00AF5CFD">
        <w:rPr>
          <w:rFonts w:hint="eastAsia"/>
          <w:u w:val="single"/>
        </w:rPr>
        <w:t>autogenerated</w:t>
      </w:r>
      <w:proofErr w:type="spellEnd"/>
      <w:r w:rsidRPr="00AF5CFD">
        <w:rPr>
          <w:rFonts w:hint="eastAsia"/>
        </w:rPr>
        <w:t xml:space="preserve"> by </w:t>
      </w:r>
      <w:proofErr w:type="spellStart"/>
      <w:r w:rsidRPr="00AF5CFD">
        <w:rPr>
          <w:rFonts w:hint="eastAsia"/>
        </w:rPr>
        <w:t>MyEclipse</w:t>
      </w:r>
      <w:proofErr w:type="spellEnd"/>
      <w:r w:rsidRPr="00AF5CFD">
        <w:rPr>
          <w:rFonts w:hint="eastAsia"/>
        </w:rPr>
        <w:t xml:space="preserve"> Persistence Tools</w:t>
      </w:r>
    </w:p>
    <w:p w14:paraId="5ED40A1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--&gt;</w:t>
      </w:r>
    </w:p>
    <w:p w14:paraId="079307F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&lt;hibernate-mapping&gt;</w:t>
      </w:r>
    </w:p>
    <w:p w14:paraId="2EA4734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&lt;class name=</w:t>
      </w:r>
      <w:r w:rsidRPr="00AF5CFD">
        <w:rPr>
          <w:rFonts w:hint="eastAsia"/>
          <w:i/>
          <w:iCs/>
        </w:rPr>
        <w:t>"</w:t>
      </w:r>
      <w:proofErr w:type="spellStart"/>
      <w:proofErr w:type="gramStart"/>
      <w:r w:rsidRPr="00AF5CFD">
        <w:rPr>
          <w:rFonts w:hint="eastAsia"/>
          <w:i/>
          <w:iCs/>
        </w:rPr>
        <w:t>com.bean</w:t>
      </w:r>
      <w:proofErr w:type="gramEnd"/>
      <w:r w:rsidRPr="00AF5CFD">
        <w:rPr>
          <w:rFonts w:hint="eastAsia"/>
          <w:i/>
          <w:iCs/>
        </w:rPr>
        <w:t>.User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 table=</w:t>
      </w:r>
      <w:r w:rsidRPr="00AF5CFD">
        <w:rPr>
          <w:rFonts w:hint="eastAsia"/>
          <w:i/>
          <w:iCs/>
        </w:rPr>
        <w:t>"test"</w:t>
      </w:r>
      <w:r w:rsidRPr="00AF5CFD">
        <w:rPr>
          <w:rFonts w:hint="eastAsia"/>
        </w:rPr>
        <w:t> schema=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dbo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 catalog=</w:t>
      </w:r>
      <w:r w:rsidRPr="00AF5CFD">
        <w:rPr>
          <w:rFonts w:hint="eastAsia"/>
          <w:i/>
          <w:iCs/>
        </w:rPr>
        <w:t>"</w:t>
      </w:r>
      <w:proofErr w:type="spellStart"/>
      <w:r w:rsidRPr="00AF5CFD">
        <w:rPr>
          <w:rFonts w:hint="eastAsia"/>
          <w:i/>
          <w:iCs/>
        </w:rPr>
        <w:t>MyTest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75E6621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&lt;id name=</w:t>
      </w:r>
      <w:r w:rsidRPr="00AF5CFD">
        <w:rPr>
          <w:rFonts w:hint="eastAsia"/>
          <w:i/>
          <w:iCs/>
        </w:rPr>
        <w:t>"id"</w:t>
      </w:r>
      <w:r w:rsidRPr="00AF5CFD">
        <w:rPr>
          <w:rFonts w:hint="eastAsia"/>
        </w:rPr>
        <w:t> type=</w:t>
      </w:r>
      <w:r w:rsidRPr="00AF5CFD">
        <w:rPr>
          <w:rFonts w:hint="eastAsia"/>
          <w:i/>
          <w:iCs/>
        </w:rPr>
        <w:t>"</w:t>
      </w:r>
      <w:proofErr w:type="spellStart"/>
      <w:proofErr w:type="gramStart"/>
      <w:r w:rsidRPr="00AF5CFD">
        <w:rPr>
          <w:rFonts w:hint="eastAsia"/>
          <w:i/>
          <w:iCs/>
        </w:rPr>
        <w:t>java.lang</w:t>
      </w:r>
      <w:proofErr w:type="gramEnd"/>
      <w:r w:rsidRPr="00AF5CFD">
        <w:rPr>
          <w:rFonts w:hint="eastAsia"/>
          <w:i/>
          <w:iCs/>
        </w:rPr>
        <w:t>.Integer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224F337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 &lt;column name=</w:t>
      </w:r>
      <w:r w:rsidRPr="00AF5CFD">
        <w:rPr>
          <w:rFonts w:hint="eastAsia"/>
          <w:i/>
          <w:iCs/>
        </w:rPr>
        <w:t>"id"</w:t>
      </w:r>
      <w:r w:rsidRPr="00AF5CFD">
        <w:rPr>
          <w:rFonts w:hint="eastAsia"/>
        </w:rPr>
        <w:t> /&gt;</w:t>
      </w:r>
    </w:p>
    <w:p w14:paraId="53769EAB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 &lt;generator class=</w:t>
      </w:r>
      <w:r w:rsidRPr="00AF5CFD">
        <w:rPr>
          <w:rFonts w:hint="eastAsia"/>
          <w:i/>
          <w:iCs/>
        </w:rPr>
        <w:t>"assigned"</w:t>
      </w:r>
      <w:r w:rsidRPr="00AF5CFD">
        <w:rPr>
          <w:rFonts w:hint="eastAsia"/>
        </w:rPr>
        <w:t> /&gt;</w:t>
      </w:r>
    </w:p>
    <w:p w14:paraId="08B1EDAD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&lt;/id&gt;</w:t>
      </w:r>
    </w:p>
    <w:p w14:paraId="2CF7BA6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&lt;property name=</w:t>
      </w:r>
      <w:r w:rsidRPr="00AF5CFD">
        <w:rPr>
          <w:rFonts w:hint="eastAsia"/>
          <w:i/>
          <w:iCs/>
        </w:rPr>
        <w:t>"username"</w:t>
      </w:r>
      <w:r w:rsidRPr="00AF5CFD">
        <w:rPr>
          <w:rFonts w:hint="eastAsia"/>
        </w:rPr>
        <w:t> type=</w:t>
      </w:r>
      <w:r w:rsidRPr="00AF5CFD">
        <w:rPr>
          <w:rFonts w:hint="eastAsia"/>
          <w:i/>
          <w:iCs/>
        </w:rPr>
        <w:t>"</w:t>
      </w:r>
      <w:proofErr w:type="spellStart"/>
      <w:proofErr w:type="gramStart"/>
      <w:r w:rsidRPr="00AF5CFD">
        <w:rPr>
          <w:rFonts w:hint="eastAsia"/>
          <w:i/>
          <w:iCs/>
        </w:rPr>
        <w:t>java.lang</w:t>
      </w:r>
      <w:proofErr w:type="gramEnd"/>
      <w:r w:rsidRPr="00AF5CFD">
        <w:rPr>
          <w:rFonts w:hint="eastAsia"/>
          <w:i/>
          <w:iCs/>
        </w:rPr>
        <w:t>.String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36B5B50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 &lt;column name=</w:t>
      </w:r>
      <w:r w:rsidRPr="00AF5CFD">
        <w:rPr>
          <w:rFonts w:hint="eastAsia"/>
          <w:i/>
          <w:iCs/>
        </w:rPr>
        <w:t>"username"</w:t>
      </w:r>
      <w:r w:rsidRPr="00AF5CFD">
        <w:rPr>
          <w:rFonts w:hint="eastAsia"/>
        </w:rPr>
        <w:t> length=</w:t>
      </w:r>
      <w:r w:rsidRPr="00AF5CFD">
        <w:rPr>
          <w:rFonts w:hint="eastAsia"/>
          <w:i/>
          <w:iCs/>
        </w:rPr>
        <w:t>"50"</w:t>
      </w:r>
      <w:r w:rsidRPr="00AF5CFD">
        <w:rPr>
          <w:rFonts w:hint="eastAsia"/>
        </w:rPr>
        <w:t> not-null=</w:t>
      </w:r>
      <w:r w:rsidRPr="00AF5CFD">
        <w:rPr>
          <w:rFonts w:hint="eastAsia"/>
          <w:i/>
          <w:iCs/>
        </w:rPr>
        <w:t>"true"</w:t>
      </w:r>
      <w:r w:rsidRPr="00AF5CFD">
        <w:rPr>
          <w:rFonts w:hint="eastAsia"/>
        </w:rPr>
        <w:t> /&gt;</w:t>
      </w:r>
    </w:p>
    <w:p w14:paraId="73EE208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&lt;/property&gt;</w:t>
      </w:r>
    </w:p>
    <w:p w14:paraId="11621510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&lt;property name=</w:t>
      </w:r>
      <w:r w:rsidRPr="00AF5CFD">
        <w:rPr>
          <w:rFonts w:hint="eastAsia"/>
          <w:i/>
          <w:iCs/>
        </w:rPr>
        <w:t>"password"</w:t>
      </w:r>
      <w:r w:rsidRPr="00AF5CFD">
        <w:rPr>
          <w:rFonts w:hint="eastAsia"/>
        </w:rPr>
        <w:t> type=</w:t>
      </w:r>
      <w:r w:rsidRPr="00AF5CFD">
        <w:rPr>
          <w:rFonts w:hint="eastAsia"/>
          <w:i/>
          <w:iCs/>
        </w:rPr>
        <w:t>"</w:t>
      </w:r>
      <w:proofErr w:type="spellStart"/>
      <w:proofErr w:type="gramStart"/>
      <w:r w:rsidRPr="00AF5CFD">
        <w:rPr>
          <w:rFonts w:hint="eastAsia"/>
          <w:i/>
          <w:iCs/>
        </w:rPr>
        <w:t>java.lang</w:t>
      </w:r>
      <w:proofErr w:type="gramEnd"/>
      <w:r w:rsidRPr="00AF5CFD">
        <w:rPr>
          <w:rFonts w:hint="eastAsia"/>
          <w:i/>
          <w:iCs/>
        </w:rPr>
        <w:t>.String</w:t>
      </w:r>
      <w:proofErr w:type="spellEnd"/>
      <w:r w:rsidRPr="00AF5CFD">
        <w:rPr>
          <w:rFonts w:hint="eastAsia"/>
          <w:i/>
          <w:iCs/>
        </w:rPr>
        <w:t>"</w:t>
      </w:r>
      <w:r w:rsidRPr="00AF5CFD">
        <w:rPr>
          <w:rFonts w:hint="eastAsia"/>
        </w:rPr>
        <w:t>&gt;</w:t>
      </w:r>
    </w:p>
    <w:p w14:paraId="7ACEC7C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     &lt;column name=</w:t>
      </w:r>
      <w:r w:rsidRPr="00AF5CFD">
        <w:rPr>
          <w:rFonts w:hint="eastAsia"/>
          <w:i/>
          <w:iCs/>
        </w:rPr>
        <w:t>"password"</w:t>
      </w:r>
      <w:r w:rsidRPr="00AF5CFD">
        <w:rPr>
          <w:rFonts w:hint="eastAsia"/>
        </w:rPr>
        <w:t> length=</w:t>
      </w:r>
      <w:r w:rsidRPr="00AF5CFD">
        <w:rPr>
          <w:rFonts w:hint="eastAsia"/>
          <w:i/>
          <w:iCs/>
        </w:rPr>
        <w:t>"50"</w:t>
      </w:r>
      <w:r w:rsidRPr="00AF5CFD">
        <w:rPr>
          <w:rFonts w:hint="eastAsia"/>
        </w:rPr>
        <w:t> /&gt;</w:t>
      </w:r>
    </w:p>
    <w:p w14:paraId="69D2E346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     &lt;/property&gt;</w:t>
      </w:r>
    </w:p>
    <w:p w14:paraId="5A65E771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    &lt;/class&gt;</w:t>
      </w:r>
    </w:p>
    <w:p w14:paraId="126CD34A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&lt;/hibernate-mapping&gt;</w:t>
      </w:r>
    </w:p>
    <w:p w14:paraId="73F26D4F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注意：数据库表的映射文件中，实体类的类名应该包含完整的包名，例如</w:t>
      </w:r>
      <w:proofErr w:type="spellStart"/>
      <w:r w:rsidRPr="00AF5CFD">
        <w:rPr>
          <w:rFonts w:hint="eastAsia"/>
        </w:rPr>
        <w:t>com.bean.User</w:t>
      </w:r>
      <w:proofErr w:type="spellEnd"/>
      <w:r w:rsidRPr="00AF5CFD">
        <w:rPr>
          <w:rFonts w:hint="eastAsia"/>
        </w:rPr>
        <w:t>，否则，运行的时候会显示：</w:t>
      </w:r>
    </w:p>
    <w:p w14:paraId="36586F14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 xml:space="preserve">nested exception is </w:t>
      </w:r>
      <w:proofErr w:type="spellStart"/>
      <w:proofErr w:type="gramStart"/>
      <w:r w:rsidRPr="00AF5CFD">
        <w:rPr>
          <w:rFonts w:hint="eastAsia"/>
        </w:rPr>
        <w:t>org.hibernate</w:t>
      </w:r>
      <w:proofErr w:type="gramEnd"/>
      <w:r w:rsidRPr="00AF5CFD">
        <w:rPr>
          <w:rFonts w:hint="eastAsia"/>
        </w:rPr>
        <w:t>.MappingException</w:t>
      </w:r>
      <w:proofErr w:type="spellEnd"/>
      <w:r w:rsidRPr="00AF5CFD">
        <w:rPr>
          <w:rFonts w:hint="eastAsia"/>
        </w:rPr>
        <w:t>: entity class not found: User</w:t>
      </w:r>
    </w:p>
    <w:p w14:paraId="79AA2402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——实体类</w:t>
      </w:r>
      <w:r w:rsidRPr="00AF5CFD">
        <w:rPr>
          <w:rFonts w:hint="eastAsia"/>
        </w:rPr>
        <w:t>User</w:t>
      </w:r>
      <w:r w:rsidRPr="00AF5CFD">
        <w:rPr>
          <w:rFonts w:hint="eastAsia"/>
        </w:rPr>
        <w:t>没有找到。</w:t>
      </w:r>
    </w:p>
    <w:p w14:paraId="0F346773" w14:textId="77777777" w:rsidR="00AF5CFD" w:rsidRPr="00AF5CFD" w:rsidRDefault="00AF5CFD" w:rsidP="004664DB">
      <w:pPr>
        <w:spacing w:line="360" w:lineRule="auto"/>
      </w:pPr>
      <w:r w:rsidRPr="00AF5CFD">
        <w:rPr>
          <w:rFonts w:hint="eastAsia"/>
        </w:rPr>
        <w:t>所有工作完成后，可以输入：</w:t>
      </w:r>
    </w:p>
    <w:p w14:paraId="68717107" w14:textId="77777777" w:rsidR="00AF5CFD" w:rsidRDefault="00AF5CFD" w:rsidP="004664DB">
      <w:pPr>
        <w:spacing w:line="360" w:lineRule="auto"/>
      </w:pPr>
      <w:r w:rsidRPr="00AF5CFD">
        <w:rPr>
          <w:rFonts w:hint="eastAsia"/>
        </w:rPr>
        <w:t>http://localhost:8080/SSHLogin/</w:t>
      </w:r>
    </w:p>
    <w:p w14:paraId="603DA9F0" w14:textId="77777777" w:rsidR="00102332" w:rsidRPr="00AF5CFD" w:rsidRDefault="00102332" w:rsidP="004664DB">
      <w:pPr>
        <w:spacing w:line="360" w:lineRule="auto"/>
        <w:rPr>
          <w:rFonts w:hint="eastAsia"/>
        </w:rPr>
      </w:pPr>
    </w:p>
    <w:p w14:paraId="7279CFC1" w14:textId="67246608" w:rsidR="00551302" w:rsidRPr="00551302" w:rsidRDefault="00D848BE" w:rsidP="00551302">
      <w:pPr>
        <w:pStyle w:val="2"/>
        <w:spacing w:line="360" w:lineRule="auto"/>
        <w:ind w:left="425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lastRenderedPageBreak/>
        <w:t>SSH</w:t>
      </w:r>
      <w:r w:rsidR="006A376C">
        <w:rPr>
          <w:rFonts w:asciiTheme="minorHAnsi" w:eastAsiaTheme="minorEastAsia" w:hAnsiTheme="minorHAnsi" w:hint="eastAsia"/>
        </w:rPr>
        <w:t>集成</w:t>
      </w:r>
      <w:r w:rsidR="004A6B4C">
        <w:rPr>
          <w:rFonts w:asciiTheme="minorHAnsi" w:eastAsiaTheme="minorEastAsia" w:hAnsiTheme="minorHAnsi"/>
        </w:rPr>
        <w:t>成功</w:t>
      </w:r>
      <w:r w:rsidR="006A376C">
        <w:rPr>
          <w:rFonts w:asciiTheme="minorHAnsi" w:eastAsiaTheme="minorEastAsia" w:hAnsiTheme="minorHAnsi"/>
        </w:rPr>
        <w:t>案例</w:t>
      </w:r>
      <w:r w:rsidR="004A6B4C">
        <w:rPr>
          <w:rFonts w:asciiTheme="minorHAnsi" w:eastAsiaTheme="minorEastAsia" w:hAnsiTheme="minorHAnsi"/>
        </w:rPr>
        <w:t>参考</w:t>
      </w:r>
    </w:p>
    <w:p w14:paraId="4EC5EEB6" w14:textId="32745C22" w:rsidR="000B46ED" w:rsidRDefault="00EA4F24" w:rsidP="004664DB">
      <w:pPr>
        <w:spacing w:line="360" w:lineRule="auto"/>
      </w:pPr>
      <w:r>
        <w:t>SSH2</w:t>
      </w:r>
      <w:r w:rsidR="00B567E3">
        <w:t>（</w:t>
      </w:r>
      <w:r w:rsidR="002957B3">
        <w:t>详细</w:t>
      </w:r>
      <w:r w:rsidR="00B567E3">
        <w:rPr>
          <w:rFonts w:hint="eastAsia"/>
        </w:rPr>
        <w:t>源代码</w:t>
      </w:r>
      <w:r w:rsidR="00B567E3">
        <w:t>在群</w:t>
      </w:r>
      <w:r w:rsidR="00B567E3">
        <w:rPr>
          <w:rFonts w:hint="eastAsia"/>
        </w:rPr>
        <w:t>空间中</w:t>
      </w:r>
      <w:r w:rsidR="00B567E3">
        <w:t>）</w:t>
      </w:r>
    </w:p>
    <w:p w14:paraId="5839A1EA" w14:textId="1A9DC1E2" w:rsidR="00F6648E" w:rsidRDefault="00F6648E" w:rsidP="00551302">
      <w:pPr>
        <w:spacing w:line="360" w:lineRule="auto"/>
        <w:jc w:val="center"/>
        <w:rPr>
          <w:noProof/>
        </w:rPr>
      </w:pPr>
      <w:r w:rsidRPr="00F6648E">
        <w:rPr>
          <w:noProof/>
        </w:rPr>
        <w:drawing>
          <wp:inline distT="0" distB="0" distL="0" distR="0" wp14:anchorId="0B94E622" wp14:editId="41678283">
            <wp:extent cx="2491158" cy="3171338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96211" cy="31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7E3" w:rsidRPr="00B567E3">
        <w:rPr>
          <w:noProof/>
        </w:rPr>
        <w:drawing>
          <wp:inline distT="0" distB="0" distL="0" distR="0" wp14:anchorId="42A3863A" wp14:editId="70BE9EE4">
            <wp:extent cx="1307554" cy="1494347"/>
            <wp:effectExtent l="0" t="0" r="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11667" cy="14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F0B0" w14:textId="7973BC03" w:rsidR="00551302" w:rsidRDefault="00551302" w:rsidP="004664DB">
      <w:pPr>
        <w:spacing w:line="360" w:lineRule="auto"/>
      </w:pPr>
      <w:r w:rsidRPr="00551302">
        <w:rPr>
          <w:noProof/>
        </w:rPr>
        <w:drawing>
          <wp:inline distT="0" distB="0" distL="0" distR="0" wp14:anchorId="6800C882" wp14:editId="22A7CE30">
            <wp:extent cx="5486400" cy="305498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C8A7" w14:textId="04F93FC2" w:rsidR="00551302" w:rsidRDefault="00551302" w:rsidP="004664DB">
      <w:pPr>
        <w:spacing w:line="360" w:lineRule="auto"/>
      </w:pPr>
      <w:r w:rsidRPr="00551302">
        <w:rPr>
          <w:noProof/>
        </w:rPr>
        <w:lastRenderedPageBreak/>
        <w:drawing>
          <wp:inline distT="0" distB="0" distL="0" distR="0" wp14:anchorId="690FA295" wp14:editId="782FE789">
            <wp:extent cx="5486400" cy="4309110"/>
            <wp:effectExtent l="0" t="0" r="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2B39" w14:textId="47A2E6E4" w:rsidR="002957B3" w:rsidRDefault="002957B3" w:rsidP="004664DB">
      <w:pPr>
        <w:spacing w:line="360" w:lineRule="auto"/>
      </w:pPr>
      <w:r w:rsidRPr="002957B3">
        <w:rPr>
          <w:noProof/>
        </w:rPr>
        <w:drawing>
          <wp:inline distT="0" distB="0" distL="0" distR="0" wp14:anchorId="4F808FBF" wp14:editId="68323829">
            <wp:extent cx="5486400" cy="36734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6651" w14:textId="6B34538D" w:rsidR="002957B3" w:rsidRDefault="002957B3" w:rsidP="004664DB">
      <w:pPr>
        <w:spacing w:line="360" w:lineRule="auto"/>
      </w:pPr>
      <w:r w:rsidRPr="002957B3">
        <w:rPr>
          <w:noProof/>
        </w:rPr>
        <w:lastRenderedPageBreak/>
        <w:drawing>
          <wp:inline distT="0" distB="0" distL="0" distR="0" wp14:anchorId="51764175" wp14:editId="5353ADC6">
            <wp:extent cx="5486400" cy="404812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6E5A" w14:textId="46893E93" w:rsidR="002957B3" w:rsidRDefault="002957B3" w:rsidP="004664DB">
      <w:pPr>
        <w:spacing w:line="360" w:lineRule="auto"/>
      </w:pPr>
      <w:r w:rsidRPr="002957B3">
        <w:rPr>
          <w:noProof/>
        </w:rPr>
        <w:drawing>
          <wp:inline distT="0" distB="0" distL="0" distR="0" wp14:anchorId="1A326343" wp14:editId="5382D1AE">
            <wp:extent cx="3640872" cy="1388612"/>
            <wp:effectExtent l="0" t="0" r="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73779" cy="140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D840" w14:textId="139E599E" w:rsidR="006B3B84" w:rsidRPr="00B7565B" w:rsidRDefault="006B3B84" w:rsidP="004664DB">
      <w:pPr>
        <w:spacing w:line="360" w:lineRule="auto"/>
      </w:pPr>
      <w:r w:rsidRPr="006B3B84">
        <w:rPr>
          <w:noProof/>
        </w:rPr>
        <w:drawing>
          <wp:inline distT="0" distB="0" distL="0" distR="0" wp14:anchorId="3CE0B906" wp14:editId="7F594011">
            <wp:extent cx="5486400" cy="2071370"/>
            <wp:effectExtent l="0" t="0" r="0" b="1143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B84" w:rsidRPr="00B7565B" w:rsidSect="000B46ED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10827059"/>
    <w:multiLevelType w:val="hybridMultilevel"/>
    <w:tmpl w:val="EE9EC16A"/>
    <w:lvl w:ilvl="0" w:tplc="C35676C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4A057D0"/>
    <w:multiLevelType w:val="hybridMultilevel"/>
    <w:tmpl w:val="42F6307A"/>
    <w:lvl w:ilvl="0" w:tplc="A6E29BD4">
      <w:start w:val="1"/>
      <w:numFmt w:val="decimal"/>
      <w:lvlText w:val="（%1）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CE919EA"/>
    <w:multiLevelType w:val="hybridMultilevel"/>
    <w:tmpl w:val="A9F0DB38"/>
    <w:lvl w:ilvl="0" w:tplc="A6E29BD4">
      <w:start w:val="1"/>
      <w:numFmt w:val="decimal"/>
      <w:lvlText w:val="（%1）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DB82EE8"/>
    <w:multiLevelType w:val="hybridMultilevel"/>
    <w:tmpl w:val="6352D45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322C72D4"/>
    <w:multiLevelType w:val="multilevel"/>
    <w:tmpl w:val="E63051A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35E67A57"/>
    <w:multiLevelType w:val="hybridMultilevel"/>
    <w:tmpl w:val="9B826F16"/>
    <w:lvl w:ilvl="0" w:tplc="C624D750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D2D1B46"/>
    <w:multiLevelType w:val="multilevel"/>
    <w:tmpl w:val="286629C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42D642FB"/>
    <w:multiLevelType w:val="hybridMultilevel"/>
    <w:tmpl w:val="4DF4DA54"/>
    <w:lvl w:ilvl="0" w:tplc="04B60B0C">
      <w:start w:val="1"/>
      <w:numFmt w:val="decimal"/>
      <w:lvlText w:val="（%1）"/>
      <w:lvlJc w:val="left"/>
      <w:pPr>
        <w:tabs>
          <w:tab w:val="num" w:pos="880"/>
        </w:tabs>
        <w:ind w:left="880" w:hanging="720"/>
      </w:pPr>
      <w:rPr>
        <w:rFonts w:hint="default"/>
      </w:rPr>
    </w:lvl>
    <w:lvl w:ilvl="1" w:tplc="702A9A92">
      <w:start w:val="1"/>
      <w:numFmt w:val="decimal"/>
      <w:lvlText w:val="（%2）"/>
      <w:lvlJc w:val="left"/>
      <w:pPr>
        <w:tabs>
          <w:tab w:val="num" w:pos="1660"/>
        </w:tabs>
        <w:ind w:left="1660" w:hanging="10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20"/>
        </w:tabs>
        <w:ind w:left="1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40"/>
        </w:tabs>
        <w:ind w:left="18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60"/>
        </w:tabs>
        <w:ind w:left="22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80"/>
        </w:tabs>
        <w:ind w:left="2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00"/>
        </w:tabs>
        <w:ind w:left="31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20"/>
        </w:tabs>
        <w:ind w:left="35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40"/>
        </w:tabs>
        <w:ind w:left="3940" w:hanging="420"/>
      </w:pPr>
    </w:lvl>
  </w:abstractNum>
  <w:abstractNum w:abstractNumId="12">
    <w:nsid w:val="433C280C"/>
    <w:multiLevelType w:val="hybridMultilevel"/>
    <w:tmpl w:val="36189D24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6893AD6"/>
    <w:multiLevelType w:val="multilevel"/>
    <w:tmpl w:val="83084BBC"/>
    <w:lvl w:ilvl="0">
      <w:start w:val="1"/>
      <w:numFmt w:val="decimal"/>
      <w:lvlText w:val="（%1）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47EC6A8B"/>
    <w:multiLevelType w:val="multilevel"/>
    <w:tmpl w:val="437C466E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>
    <w:nsid w:val="55CE02F0"/>
    <w:multiLevelType w:val="multilevel"/>
    <w:tmpl w:val="5906D7F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>
    <w:nsid w:val="58D81240"/>
    <w:multiLevelType w:val="hybridMultilevel"/>
    <w:tmpl w:val="2D58DBE2"/>
    <w:lvl w:ilvl="0" w:tplc="97286FF2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C476803"/>
    <w:multiLevelType w:val="hybridMultilevel"/>
    <w:tmpl w:val="38A0D04E"/>
    <w:lvl w:ilvl="0" w:tplc="29B0BCD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D9C010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65FC35A4"/>
    <w:multiLevelType w:val="multilevel"/>
    <w:tmpl w:val="93886EE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>
    <w:nsid w:val="664E019F"/>
    <w:multiLevelType w:val="multilevel"/>
    <w:tmpl w:val="93886EE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>
    <w:nsid w:val="668076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6A7E317D"/>
    <w:multiLevelType w:val="hybridMultilevel"/>
    <w:tmpl w:val="69488D5C"/>
    <w:lvl w:ilvl="0" w:tplc="A6E29BD4">
      <w:start w:val="1"/>
      <w:numFmt w:val="decimal"/>
      <w:lvlText w:val="（%1）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>
    <w:nsid w:val="6B3B08C2"/>
    <w:multiLevelType w:val="hybridMultilevel"/>
    <w:tmpl w:val="3298381E"/>
    <w:lvl w:ilvl="0" w:tplc="2B780FB6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12"/>
  </w:num>
  <w:num w:numId="6">
    <w:abstractNumId w:val="16"/>
  </w:num>
  <w:num w:numId="7">
    <w:abstractNumId w:val="21"/>
  </w:num>
  <w:num w:numId="8">
    <w:abstractNumId w:val="7"/>
  </w:num>
  <w:num w:numId="9">
    <w:abstractNumId w:val="9"/>
  </w:num>
  <w:num w:numId="10">
    <w:abstractNumId w:val="15"/>
  </w:num>
  <w:num w:numId="11">
    <w:abstractNumId w:val="10"/>
  </w:num>
  <w:num w:numId="12">
    <w:abstractNumId w:val="14"/>
  </w:num>
  <w:num w:numId="13">
    <w:abstractNumId w:val="19"/>
  </w:num>
  <w:num w:numId="14">
    <w:abstractNumId w:val="20"/>
  </w:num>
  <w:num w:numId="15">
    <w:abstractNumId w:val="18"/>
  </w:num>
  <w:num w:numId="16">
    <w:abstractNumId w:val="4"/>
  </w:num>
  <w:num w:numId="17">
    <w:abstractNumId w:val="8"/>
  </w:num>
  <w:num w:numId="18">
    <w:abstractNumId w:val="6"/>
  </w:num>
  <w:num w:numId="19">
    <w:abstractNumId w:val="13"/>
  </w:num>
  <w:num w:numId="20">
    <w:abstractNumId w:val="17"/>
  </w:num>
  <w:num w:numId="21">
    <w:abstractNumId w:val="5"/>
  </w:num>
  <w:num w:numId="22">
    <w:abstractNumId w:val="22"/>
  </w:num>
  <w:num w:numId="23">
    <w:abstractNumId w:val="11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6E6"/>
    <w:rsid w:val="000546AE"/>
    <w:rsid w:val="00093B96"/>
    <w:rsid w:val="000B46ED"/>
    <w:rsid w:val="00102332"/>
    <w:rsid w:val="00112F59"/>
    <w:rsid w:val="001251A9"/>
    <w:rsid w:val="00160A87"/>
    <w:rsid w:val="001E56BF"/>
    <w:rsid w:val="002046E6"/>
    <w:rsid w:val="00206E1E"/>
    <w:rsid w:val="002719D1"/>
    <w:rsid w:val="00276694"/>
    <w:rsid w:val="00287551"/>
    <w:rsid w:val="002957B3"/>
    <w:rsid w:val="002A7AC3"/>
    <w:rsid w:val="00321962"/>
    <w:rsid w:val="00346731"/>
    <w:rsid w:val="00350F3B"/>
    <w:rsid w:val="003707EB"/>
    <w:rsid w:val="00391B53"/>
    <w:rsid w:val="00453A3A"/>
    <w:rsid w:val="004664DB"/>
    <w:rsid w:val="00486129"/>
    <w:rsid w:val="004A21E6"/>
    <w:rsid w:val="004A6B4C"/>
    <w:rsid w:val="004D1D39"/>
    <w:rsid w:val="00544653"/>
    <w:rsid w:val="00551302"/>
    <w:rsid w:val="005837E2"/>
    <w:rsid w:val="00592697"/>
    <w:rsid w:val="005A329C"/>
    <w:rsid w:val="005D27FD"/>
    <w:rsid w:val="005D7528"/>
    <w:rsid w:val="005E6315"/>
    <w:rsid w:val="0064303B"/>
    <w:rsid w:val="00651E33"/>
    <w:rsid w:val="006A376C"/>
    <w:rsid w:val="006A5DFD"/>
    <w:rsid w:val="006B3B84"/>
    <w:rsid w:val="007036DC"/>
    <w:rsid w:val="00755D0D"/>
    <w:rsid w:val="0076746B"/>
    <w:rsid w:val="00795814"/>
    <w:rsid w:val="007B6FE4"/>
    <w:rsid w:val="00811738"/>
    <w:rsid w:val="008403FE"/>
    <w:rsid w:val="00871629"/>
    <w:rsid w:val="008924C8"/>
    <w:rsid w:val="008B2A44"/>
    <w:rsid w:val="008F087C"/>
    <w:rsid w:val="009120A8"/>
    <w:rsid w:val="009C457F"/>
    <w:rsid w:val="009D1670"/>
    <w:rsid w:val="009E405E"/>
    <w:rsid w:val="00A04A47"/>
    <w:rsid w:val="00A2402B"/>
    <w:rsid w:val="00A31909"/>
    <w:rsid w:val="00A67C1A"/>
    <w:rsid w:val="00AA1696"/>
    <w:rsid w:val="00AA37E3"/>
    <w:rsid w:val="00AF5CFD"/>
    <w:rsid w:val="00B37F4C"/>
    <w:rsid w:val="00B567E3"/>
    <w:rsid w:val="00B7565B"/>
    <w:rsid w:val="00BB1549"/>
    <w:rsid w:val="00BF28DC"/>
    <w:rsid w:val="00C37ED1"/>
    <w:rsid w:val="00C8642C"/>
    <w:rsid w:val="00CA44C6"/>
    <w:rsid w:val="00CD199F"/>
    <w:rsid w:val="00CF512F"/>
    <w:rsid w:val="00D6027A"/>
    <w:rsid w:val="00D62A89"/>
    <w:rsid w:val="00D848BE"/>
    <w:rsid w:val="00D961EF"/>
    <w:rsid w:val="00DB7A1B"/>
    <w:rsid w:val="00DF2606"/>
    <w:rsid w:val="00E23910"/>
    <w:rsid w:val="00E7481A"/>
    <w:rsid w:val="00EA4F24"/>
    <w:rsid w:val="00EC0FF3"/>
    <w:rsid w:val="00F34D45"/>
    <w:rsid w:val="00F4289D"/>
    <w:rsid w:val="00F52A40"/>
    <w:rsid w:val="00F565D5"/>
    <w:rsid w:val="00F5668E"/>
    <w:rsid w:val="00F6648E"/>
    <w:rsid w:val="00FB4E57"/>
    <w:rsid w:val="00FD6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F282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5E63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39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664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E239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B7565B"/>
    <w:rPr>
      <w:rFonts w:ascii="Helvetica" w:hAnsi="Helvetica"/>
    </w:rPr>
  </w:style>
  <w:style w:type="character" w:customStyle="1" w:styleId="a4">
    <w:name w:val="文档结构图字符"/>
    <w:basedOn w:val="a0"/>
    <w:link w:val="a3"/>
    <w:uiPriority w:val="99"/>
    <w:semiHidden/>
    <w:rsid w:val="00B7565B"/>
    <w:rPr>
      <w:rFonts w:ascii="Helvetica" w:hAnsi="Helvetica"/>
    </w:rPr>
  </w:style>
  <w:style w:type="paragraph" w:styleId="a5">
    <w:name w:val="Normal (Web)"/>
    <w:basedOn w:val="a"/>
    <w:uiPriority w:val="99"/>
    <w:semiHidden/>
    <w:unhideWhenUsed/>
    <w:rsid w:val="00AF5CFD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6">
    <w:name w:val="Hyperlink"/>
    <w:basedOn w:val="a0"/>
    <w:uiPriority w:val="99"/>
    <w:unhideWhenUsed/>
    <w:rsid w:val="00AF5CFD"/>
    <w:rPr>
      <w:color w:val="0000FF"/>
      <w:u w:val="single"/>
    </w:rPr>
  </w:style>
  <w:style w:type="character" w:customStyle="1" w:styleId="apple-converted-space">
    <w:name w:val="apple-converted-space"/>
    <w:basedOn w:val="a0"/>
    <w:rsid w:val="00AF5CFD"/>
  </w:style>
  <w:style w:type="paragraph" w:styleId="a7">
    <w:name w:val="List Paragraph"/>
    <w:basedOn w:val="a"/>
    <w:uiPriority w:val="34"/>
    <w:qFormat/>
    <w:rsid w:val="009D1670"/>
    <w:pPr>
      <w:ind w:firstLineChars="200" w:firstLine="420"/>
    </w:pPr>
  </w:style>
  <w:style w:type="character" w:customStyle="1" w:styleId="11">
    <w:name w:val="标题 1字符"/>
    <w:basedOn w:val="a0"/>
    <w:link w:val="10"/>
    <w:uiPriority w:val="9"/>
    <w:rsid w:val="005E6315"/>
    <w:rPr>
      <w:b/>
      <w:bCs/>
      <w:kern w:val="44"/>
      <w:sz w:val="44"/>
      <w:szCs w:val="44"/>
    </w:rPr>
  </w:style>
  <w:style w:type="character" w:customStyle="1" w:styleId="30">
    <w:name w:val="标题 3字符"/>
    <w:basedOn w:val="a0"/>
    <w:link w:val="3"/>
    <w:uiPriority w:val="9"/>
    <w:rsid w:val="004664DB"/>
    <w:rPr>
      <w:b/>
      <w:bCs/>
      <w:sz w:val="32"/>
      <w:szCs w:val="32"/>
    </w:rPr>
  </w:style>
  <w:style w:type="numbering" w:customStyle="1" w:styleId="1">
    <w:name w:val="样式1"/>
    <w:uiPriority w:val="99"/>
    <w:rsid w:val="004664DB"/>
    <w:pPr>
      <w:numPr>
        <w:numId w:val="12"/>
      </w:numPr>
    </w:pPr>
  </w:style>
  <w:style w:type="paragraph" w:styleId="HTML">
    <w:name w:val="HTML Preformatted"/>
    <w:basedOn w:val="a"/>
    <w:link w:val="HTML0"/>
    <w:uiPriority w:val="99"/>
    <w:semiHidden/>
    <w:unhideWhenUsed/>
    <w:rsid w:val="0028755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287551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1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3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3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7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7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img.dnbcw.info/201282/4157110.jpg" TargetMode="External"/><Relationship Id="rId9" Type="http://schemas.openxmlformats.org/officeDocument/2006/relationships/image" Target="media/image4.jpeg"/><Relationship Id="rId10" Type="http://schemas.openxmlformats.org/officeDocument/2006/relationships/hyperlink" Target="http://biancheng.dnbcw.info/jsp/" TargetMode="External"/><Relationship Id="rId11" Type="http://schemas.openxmlformats.org/officeDocument/2006/relationships/hyperlink" Target="http://biancheng.dnbcw.info/jsp/" TargetMode="External"/><Relationship Id="rId12" Type="http://schemas.openxmlformats.org/officeDocument/2006/relationships/hyperlink" Target="http://img.dnbcw.info/201282/4157111.jpg" TargetMode="External"/><Relationship Id="rId13" Type="http://schemas.openxmlformats.org/officeDocument/2006/relationships/image" Target="media/image5.jpeg"/><Relationship Id="rId14" Type="http://schemas.openxmlformats.org/officeDocument/2006/relationships/hyperlink" Target="http://img.dnbcw.info/201282/4157112.jpg" TargetMode="External"/><Relationship Id="rId15" Type="http://schemas.openxmlformats.org/officeDocument/2006/relationships/image" Target="media/image6.jpeg"/><Relationship Id="rId16" Type="http://schemas.openxmlformats.org/officeDocument/2006/relationships/hyperlink" Target="http://biancheng.dnbcw.info/win2003/" TargetMode="External"/><Relationship Id="rId17" Type="http://schemas.openxmlformats.org/officeDocument/2006/relationships/hyperlink" Target="http://img.dnbcw.info/201282/4157113.jpg" TargetMode="External"/><Relationship Id="rId18" Type="http://schemas.openxmlformats.org/officeDocument/2006/relationships/image" Target="media/image7.jpeg"/><Relationship Id="rId19" Type="http://schemas.openxmlformats.org/officeDocument/2006/relationships/hyperlink" Target="http://biancheng.dnbcw.info/apache/" TargetMode="External"/><Relationship Id="rId30" Type="http://schemas.openxmlformats.org/officeDocument/2006/relationships/image" Target="media/image11.jpeg"/><Relationship Id="rId31" Type="http://schemas.openxmlformats.org/officeDocument/2006/relationships/image" Target="media/image12.png"/><Relationship Id="rId32" Type="http://schemas.openxmlformats.org/officeDocument/2006/relationships/image" Target="media/image13.png"/><Relationship Id="rId33" Type="http://schemas.openxmlformats.org/officeDocument/2006/relationships/hyperlink" Target="http://img.dnbcw.info/201282/4157118.jpg" TargetMode="External"/><Relationship Id="rId34" Type="http://schemas.openxmlformats.org/officeDocument/2006/relationships/image" Target="media/image14.jpeg"/><Relationship Id="rId35" Type="http://schemas.openxmlformats.org/officeDocument/2006/relationships/hyperlink" Target="http://img.dnbcw.info/201282/4157119.jpg" TargetMode="External"/><Relationship Id="rId36" Type="http://schemas.openxmlformats.org/officeDocument/2006/relationships/image" Target="media/image15.jpeg"/><Relationship Id="rId37" Type="http://schemas.openxmlformats.org/officeDocument/2006/relationships/hyperlink" Target="http://img.dnbcw.info/201282/41571110.jpg" TargetMode="External"/><Relationship Id="rId38" Type="http://schemas.openxmlformats.org/officeDocument/2006/relationships/image" Target="media/image16.jpeg"/><Relationship Id="rId39" Type="http://schemas.openxmlformats.org/officeDocument/2006/relationships/hyperlink" Target="http://localhost:8080/SSHLogin/" TargetMode="External"/><Relationship Id="rId50" Type="http://schemas.openxmlformats.org/officeDocument/2006/relationships/image" Target="media/image22.png"/><Relationship Id="rId51" Type="http://schemas.openxmlformats.org/officeDocument/2006/relationships/image" Target="media/image23.png"/><Relationship Id="rId52" Type="http://schemas.openxmlformats.org/officeDocument/2006/relationships/image" Target="media/image24.png"/><Relationship Id="rId53" Type="http://schemas.openxmlformats.org/officeDocument/2006/relationships/image" Target="media/image25.png"/><Relationship Id="rId54" Type="http://schemas.openxmlformats.org/officeDocument/2006/relationships/image" Target="media/image26.png"/><Relationship Id="rId55" Type="http://schemas.openxmlformats.org/officeDocument/2006/relationships/image" Target="media/image27.png"/><Relationship Id="rId56" Type="http://schemas.openxmlformats.org/officeDocument/2006/relationships/image" Target="media/image28.png"/><Relationship Id="rId57" Type="http://schemas.openxmlformats.org/officeDocument/2006/relationships/image" Target="media/image29.png"/><Relationship Id="rId58" Type="http://schemas.openxmlformats.org/officeDocument/2006/relationships/hyperlink" Target="http://img.dnbcw.info/201282/41571121.jpg" TargetMode="External"/><Relationship Id="rId59" Type="http://schemas.openxmlformats.org/officeDocument/2006/relationships/image" Target="media/image30.jpeg"/><Relationship Id="rId70" Type="http://schemas.openxmlformats.org/officeDocument/2006/relationships/image" Target="media/image36.png"/><Relationship Id="rId71" Type="http://schemas.openxmlformats.org/officeDocument/2006/relationships/image" Target="media/image37.png"/><Relationship Id="rId72" Type="http://schemas.openxmlformats.org/officeDocument/2006/relationships/image" Target="media/image38.png"/><Relationship Id="rId73" Type="http://schemas.openxmlformats.org/officeDocument/2006/relationships/hyperlink" Target="http://img.dnbcw.info/201282/41571129.jpg" TargetMode="External"/><Relationship Id="rId74" Type="http://schemas.openxmlformats.org/officeDocument/2006/relationships/image" Target="media/image39.jpeg"/><Relationship Id="rId75" Type="http://schemas.openxmlformats.org/officeDocument/2006/relationships/hyperlink" Target="http://img.dnbcw.info/201282/41571130.jpg" TargetMode="External"/><Relationship Id="rId76" Type="http://schemas.openxmlformats.org/officeDocument/2006/relationships/image" Target="media/image40.jpeg"/><Relationship Id="rId77" Type="http://schemas.openxmlformats.org/officeDocument/2006/relationships/hyperlink" Target="http://img.dnbcw.info/201282/41571131.jpg" TargetMode="External"/><Relationship Id="rId78" Type="http://schemas.openxmlformats.org/officeDocument/2006/relationships/image" Target="media/image41.jpeg"/><Relationship Id="rId79" Type="http://schemas.openxmlformats.org/officeDocument/2006/relationships/hyperlink" Target="http://img.dnbcw.info/201282/41571132.jpg" TargetMode="External"/><Relationship Id="rId90" Type="http://schemas.openxmlformats.org/officeDocument/2006/relationships/image" Target="media/image49.png"/><Relationship Id="rId91" Type="http://schemas.openxmlformats.org/officeDocument/2006/relationships/image" Target="media/image50.png"/><Relationship Id="rId92" Type="http://schemas.openxmlformats.org/officeDocument/2006/relationships/image" Target="media/image51.png"/><Relationship Id="rId93" Type="http://schemas.openxmlformats.org/officeDocument/2006/relationships/image" Target="media/image52.png"/><Relationship Id="rId94" Type="http://schemas.openxmlformats.org/officeDocument/2006/relationships/image" Target="media/image53.png"/><Relationship Id="rId95" Type="http://schemas.openxmlformats.org/officeDocument/2006/relationships/fontTable" Target="fontTable.xml"/><Relationship Id="rId96" Type="http://schemas.openxmlformats.org/officeDocument/2006/relationships/theme" Target="theme/theme1.xml"/><Relationship Id="rId20" Type="http://schemas.openxmlformats.org/officeDocument/2006/relationships/hyperlink" Target="http://biancheng.dnbcw.info/apache/" TargetMode="External"/><Relationship Id="rId21" Type="http://schemas.openxmlformats.org/officeDocument/2006/relationships/hyperlink" Target="http://img.dnbcw.info/201282/4157114.jpg" TargetMode="External"/><Relationship Id="rId22" Type="http://schemas.openxmlformats.org/officeDocument/2006/relationships/image" Target="media/image8.jpeg"/><Relationship Id="rId23" Type="http://schemas.openxmlformats.org/officeDocument/2006/relationships/hyperlink" Target="http://biancheng.dnbcw.info/java/" TargetMode="External"/><Relationship Id="rId24" Type="http://schemas.openxmlformats.org/officeDocument/2006/relationships/hyperlink" Target="http://img.dnbcw.info/201282/4157115.jpg" TargetMode="External"/><Relationship Id="rId25" Type="http://schemas.openxmlformats.org/officeDocument/2006/relationships/image" Target="media/image9.jpeg"/><Relationship Id="rId26" Type="http://schemas.openxmlformats.org/officeDocument/2006/relationships/hyperlink" Target="http://biancheng.dnbcw.info/win2003/" TargetMode="External"/><Relationship Id="rId27" Type="http://schemas.openxmlformats.org/officeDocument/2006/relationships/hyperlink" Target="http://img.dnbcw.info/201282/4157116.jpg" TargetMode="External"/><Relationship Id="rId28" Type="http://schemas.openxmlformats.org/officeDocument/2006/relationships/image" Target="media/image10.jpeg"/><Relationship Id="rId29" Type="http://schemas.openxmlformats.org/officeDocument/2006/relationships/hyperlink" Target="http://img.dnbcw.info/201282/4157117.jpg" TargetMode="External"/><Relationship Id="rId40" Type="http://schemas.openxmlformats.org/officeDocument/2006/relationships/hyperlink" Target="http://img.dnbcw.info/201282/41571111.jpg" TargetMode="External"/><Relationship Id="rId41" Type="http://schemas.openxmlformats.org/officeDocument/2006/relationships/image" Target="media/image17.jpeg"/><Relationship Id="rId42" Type="http://schemas.openxmlformats.org/officeDocument/2006/relationships/hyperlink" Target="http://img.dnbcw.info/201282/41571112.jpg" TargetMode="External"/><Relationship Id="rId43" Type="http://schemas.openxmlformats.org/officeDocument/2006/relationships/image" Target="media/image18.jpeg"/><Relationship Id="rId44" Type="http://schemas.openxmlformats.org/officeDocument/2006/relationships/hyperlink" Target="http://img.dnbcw.info/201282/41571113.jpg" TargetMode="External"/><Relationship Id="rId45" Type="http://schemas.openxmlformats.org/officeDocument/2006/relationships/image" Target="media/image19.jpeg"/><Relationship Id="rId46" Type="http://schemas.openxmlformats.org/officeDocument/2006/relationships/hyperlink" Target="http://img.dnbcw.info/201282/41571114.jpg" TargetMode="External"/><Relationship Id="rId47" Type="http://schemas.openxmlformats.org/officeDocument/2006/relationships/image" Target="media/image20.jpeg"/><Relationship Id="rId48" Type="http://schemas.openxmlformats.org/officeDocument/2006/relationships/hyperlink" Target="http://img.dnbcw.info/201282/41571115.jpg" TargetMode="External"/><Relationship Id="rId49" Type="http://schemas.openxmlformats.org/officeDocument/2006/relationships/image" Target="media/image21.jpeg"/><Relationship Id="rId60" Type="http://schemas.openxmlformats.org/officeDocument/2006/relationships/hyperlink" Target="http://img.dnbcw.info/201282/41571122.jpg" TargetMode="External"/><Relationship Id="rId61" Type="http://schemas.openxmlformats.org/officeDocument/2006/relationships/image" Target="media/image31.jpeg"/><Relationship Id="rId62" Type="http://schemas.openxmlformats.org/officeDocument/2006/relationships/hyperlink" Target="http://img.dnbcw.info/201282/41571123.jpg" TargetMode="External"/><Relationship Id="rId63" Type="http://schemas.openxmlformats.org/officeDocument/2006/relationships/image" Target="media/image32.jpeg"/><Relationship Id="rId64" Type="http://schemas.openxmlformats.org/officeDocument/2006/relationships/hyperlink" Target="http://img.dnbcw.info/201282/41571124.jpg" TargetMode="External"/><Relationship Id="rId65" Type="http://schemas.openxmlformats.org/officeDocument/2006/relationships/image" Target="media/image33.jpeg"/><Relationship Id="rId66" Type="http://schemas.openxmlformats.org/officeDocument/2006/relationships/hyperlink" Target="http://img.dnbcw.info/201282/41571125.jpg" TargetMode="External"/><Relationship Id="rId67" Type="http://schemas.openxmlformats.org/officeDocument/2006/relationships/image" Target="media/image34.jpeg"/><Relationship Id="rId68" Type="http://schemas.openxmlformats.org/officeDocument/2006/relationships/hyperlink" Target="http://img.dnbcw.info/201282/41571126.jpg" TargetMode="External"/><Relationship Id="rId69" Type="http://schemas.openxmlformats.org/officeDocument/2006/relationships/image" Target="media/image35.jpeg"/><Relationship Id="rId80" Type="http://schemas.openxmlformats.org/officeDocument/2006/relationships/image" Target="media/image42.jpeg"/><Relationship Id="rId81" Type="http://schemas.openxmlformats.org/officeDocument/2006/relationships/hyperlink" Target="http://img.dnbcw.info/201282/41571133.jpg" TargetMode="External"/><Relationship Id="rId82" Type="http://schemas.openxmlformats.org/officeDocument/2006/relationships/image" Target="media/image43.jpeg"/><Relationship Id="rId83" Type="http://schemas.openxmlformats.org/officeDocument/2006/relationships/hyperlink" Target="http://img.dnbcw.info/201282/41571134.jpg" TargetMode="External"/><Relationship Id="rId84" Type="http://schemas.openxmlformats.org/officeDocument/2006/relationships/image" Target="media/image44.jpeg"/><Relationship Id="rId85" Type="http://schemas.openxmlformats.org/officeDocument/2006/relationships/hyperlink" Target="http://img.dnbcw.info/201282/41571135.jpg" TargetMode="External"/><Relationship Id="rId86" Type="http://schemas.openxmlformats.org/officeDocument/2006/relationships/image" Target="media/image45.jpeg"/><Relationship Id="rId87" Type="http://schemas.openxmlformats.org/officeDocument/2006/relationships/image" Target="media/image46.png"/><Relationship Id="rId88" Type="http://schemas.openxmlformats.org/officeDocument/2006/relationships/image" Target="media/image47.png"/><Relationship Id="rId8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50</Pages>
  <Words>2904</Words>
  <Characters>16554</Characters>
  <Application>Microsoft Macintosh Word</Application>
  <DocSecurity>0</DocSecurity>
  <Lines>137</Lines>
  <Paragraphs>38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76</cp:revision>
  <dcterms:created xsi:type="dcterms:W3CDTF">2016-03-14T07:07:00Z</dcterms:created>
  <dcterms:modified xsi:type="dcterms:W3CDTF">2017-11-06T11:52:00Z</dcterms:modified>
</cp:coreProperties>
</file>